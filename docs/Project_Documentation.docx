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9897D" w14:textId="492990EE" w:rsidR="00A9204E" w:rsidRDefault="00F91BAE" w:rsidP="00F91BAE">
      <w:pPr>
        <w:rPr>
          <w:sz w:val="36"/>
          <w:szCs w:val="36"/>
          <w:lang w:val="en-IN"/>
        </w:rPr>
      </w:pPr>
      <w:r w:rsidRPr="00F91BAE">
        <w:rPr>
          <w:sz w:val="36"/>
          <w:szCs w:val="36"/>
          <w:lang w:val="en-IN"/>
        </w:rPr>
        <w:t>My Learnings from the references and other pre-knowledge:</w:t>
      </w:r>
    </w:p>
    <w:p w14:paraId="2C233214" w14:textId="3A2C1499" w:rsidR="000A2D84" w:rsidRDefault="000A2D84" w:rsidP="000A2D84">
      <w:pPr>
        <w:pStyle w:val="ListParagraph"/>
        <w:numPr>
          <w:ilvl w:val="0"/>
          <w:numId w:val="25"/>
        </w:numPr>
        <w:rPr>
          <w:sz w:val="36"/>
          <w:szCs w:val="36"/>
          <w:lang w:val="en-IN"/>
        </w:rPr>
      </w:pPr>
      <w:r>
        <w:rPr>
          <w:sz w:val="36"/>
          <w:szCs w:val="36"/>
          <w:lang w:val="en-IN"/>
        </w:rPr>
        <w:t xml:space="preserve">From Telco Switching Behaviour: The core reason for churn is </w:t>
      </w:r>
      <w:r w:rsidRPr="000A2D84">
        <w:rPr>
          <w:b/>
          <w:bCs/>
          <w:sz w:val="36"/>
          <w:szCs w:val="36"/>
          <w:lang w:val="en-IN"/>
        </w:rPr>
        <w:t>bad customer satisfaction</w:t>
      </w:r>
      <w:r>
        <w:rPr>
          <w:sz w:val="36"/>
          <w:szCs w:val="36"/>
          <w:lang w:val="en-IN"/>
        </w:rPr>
        <w:t>. Company needs to remove inhibitors and churn drivers. First call settlement for customer should be there but it is 50% right now and can be improved. We can provide discounts or more services on current ones with same prices to retain customers and also, it is required to develop a proper cancellation process which includes in between incentives to change the mind of customer.</w:t>
      </w:r>
    </w:p>
    <w:p w14:paraId="6856D34E" w14:textId="47D62749" w:rsidR="000A2D84" w:rsidRDefault="0058041D" w:rsidP="000A2D84">
      <w:pPr>
        <w:pStyle w:val="ListParagraph"/>
        <w:numPr>
          <w:ilvl w:val="0"/>
          <w:numId w:val="25"/>
        </w:numPr>
        <w:rPr>
          <w:sz w:val="36"/>
          <w:szCs w:val="36"/>
          <w:lang w:val="en-IN"/>
        </w:rPr>
      </w:pPr>
      <w:r>
        <w:rPr>
          <w:sz w:val="36"/>
          <w:szCs w:val="36"/>
          <w:lang w:val="en-IN"/>
        </w:rPr>
        <w:t xml:space="preserve">Long term customer provides more profit to the companies and companies should also focus on them and spend the marketing cost on them. Payment should be made online instead of offline. </w:t>
      </w:r>
    </w:p>
    <w:p w14:paraId="18429E39" w14:textId="274F6796" w:rsidR="0058041D" w:rsidRDefault="0058041D" w:rsidP="000A2D84">
      <w:pPr>
        <w:pStyle w:val="ListParagraph"/>
        <w:numPr>
          <w:ilvl w:val="0"/>
          <w:numId w:val="25"/>
        </w:numPr>
        <w:rPr>
          <w:sz w:val="36"/>
          <w:szCs w:val="36"/>
          <w:lang w:val="en-IN"/>
        </w:rPr>
      </w:pPr>
      <w:r>
        <w:rPr>
          <w:sz w:val="36"/>
          <w:szCs w:val="36"/>
          <w:lang w:val="en-IN"/>
        </w:rPr>
        <w:t>We can’t lose even a one churner, that’s why accuracy alone is not good enough. Random Forest has performed the best with an AUC of 0.95</w:t>
      </w:r>
    </w:p>
    <w:p w14:paraId="72197E95" w14:textId="3C891779" w:rsidR="0058041D" w:rsidRDefault="0058041D" w:rsidP="00B56591">
      <w:pPr>
        <w:pStyle w:val="ListParagraph"/>
        <w:numPr>
          <w:ilvl w:val="0"/>
          <w:numId w:val="25"/>
        </w:numPr>
        <w:rPr>
          <w:sz w:val="36"/>
          <w:szCs w:val="36"/>
          <w:lang w:val="en-IN"/>
        </w:rPr>
      </w:pPr>
      <w:r>
        <w:rPr>
          <w:sz w:val="36"/>
          <w:szCs w:val="36"/>
          <w:lang w:val="en-IN"/>
        </w:rPr>
        <w:t xml:space="preserve">We can use LIME or SHAP to understand which column has contributed how much. </w:t>
      </w:r>
    </w:p>
    <w:p w14:paraId="71FF87CD" w14:textId="77777777" w:rsidR="00B56591" w:rsidRDefault="00B56591" w:rsidP="00B56591">
      <w:pPr>
        <w:rPr>
          <w:sz w:val="36"/>
          <w:szCs w:val="36"/>
          <w:lang w:val="en-IN"/>
        </w:rPr>
      </w:pPr>
    </w:p>
    <w:p w14:paraId="2C5B7907" w14:textId="77777777" w:rsidR="00B56591" w:rsidRDefault="00B56591" w:rsidP="00B56591">
      <w:pPr>
        <w:rPr>
          <w:sz w:val="36"/>
          <w:szCs w:val="36"/>
          <w:lang w:val="en-IN"/>
        </w:rPr>
      </w:pPr>
    </w:p>
    <w:p w14:paraId="1E56FF9C" w14:textId="77777777" w:rsidR="00B56591" w:rsidRDefault="00B56591" w:rsidP="00B56591">
      <w:pPr>
        <w:rPr>
          <w:sz w:val="36"/>
          <w:szCs w:val="36"/>
          <w:lang w:val="en-IN"/>
        </w:rPr>
      </w:pPr>
    </w:p>
    <w:p w14:paraId="21776A4E" w14:textId="77777777" w:rsidR="00B56591" w:rsidRDefault="00B56591" w:rsidP="00B56591">
      <w:pPr>
        <w:rPr>
          <w:sz w:val="36"/>
          <w:szCs w:val="36"/>
          <w:lang w:val="en-IN"/>
        </w:rPr>
      </w:pPr>
    </w:p>
    <w:p w14:paraId="19115EFA" w14:textId="77777777" w:rsidR="00B56591" w:rsidRDefault="00B56591" w:rsidP="00B56591">
      <w:pPr>
        <w:rPr>
          <w:sz w:val="36"/>
          <w:szCs w:val="36"/>
          <w:lang w:val="en-IN"/>
        </w:rPr>
      </w:pPr>
    </w:p>
    <w:p w14:paraId="13623098" w14:textId="77777777" w:rsidR="00B56591" w:rsidRDefault="00B56591" w:rsidP="00B56591">
      <w:pPr>
        <w:rPr>
          <w:sz w:val="36"/>
          <w:szCs w:val="36"/>
          <w:lang w:val="en-IN"/>
        </w:rPr>
      </w:pPr>
    </w:p>
    <w:p w14:paraId="3F894D87" w14:textId="77777777" w:rsidR="00B56591" w:rsidRDefault="00B56591" w:rsidP="00B56591">
      <w:pPr>
        <w:rPr>
          <w:sz w:val="36"/>
          <w:szCs w:val="36"/>
          <w:lang w:val="en-IN"/>
        </w:rPr>
      </w:pPr>
    </w:p>
    <w:p w14:paraId="1280EC66" w14:textId="77777777" w:rsidR="00B56591" w:rsidRDefault="00B56591" w:rsidP="00B56591">
      <w:pPr>
        <w:rPr>
          <w:sz w:val="36"/>
          <w:szCs w:val="36"/>
          <w:lang w:val="en-IN"/>
        </w:rPr>
      </w:pPr>
    </w:p>
    <w:p w14:paraId="65234B56" w14:textId="77777777" w:rsidR="00B56591" w:rsidRDefault="00B56591" w:rsidP="00B56591">
      <w:pPr>
        <w:rPr>
          <w:sz w:val="36"/>
          <w:szCs w:val="36"/>
          <w:lang w:val="en-IN"/>
        </w:rPr>
      </w:pPr>
    </w:p>
    <w:p w14:paraId="6A2994C7" w14:textId="77777777" w:rsidR="00B56591" w:rsidRDefault="00B56591" w:rsidP="00B56591">
      <w:pPr>
        <w:rPr>
          <w:sz w:val="36"/>
          <w:szCs w:val="36"/>
          <w:lang w:val="en-IN"/>
        </w:rPr>
      </w:pPr>
    </w:p>
    <w:p w14:paraId="48DE1032" w14:textId="26D1AF10" w:rsidR="00B56591" w:rsidRPr="00B56591" w:rsidRDefault="00B56591" w:rsidP="00B56591">
      <w:pPr>
        <w:jc w:val="both"/>
        <w:rPr>
          <w:sz w:val="56"/>
          <w:szCs w:val="56"/>
        </w:rPr>
      </w:pPr>
      <w:r w:rsidRPr="00B56591">
        <w:rPr>
          <w:sz w:val="56"/>
          <w:szCs w:val="56"/>
        </w:rPr>
        <w:lastRenderedPageBreak/>
        <w:t>Customer Churn Prediction: A Systematic Review of Recent Advances, Trends, and Challenges in Machine Learning and Deep Learning</w:t>
      </w:r>
    </w:p>
    <w:p w14:paraId="5E6D6B8F" w14:textId="0A8E10A7" w:rsidR="00B56591" w:rsidRDefault="00B56591" w:rsidP="00B56591">
      <w:pPr>
        <w:rPr>
          <w:sz w:val="44"/>
          <w:szCs w:val="44"/>
        </w:rPr>
      </w:pPr>
      <w:r w:rsidRPr="00B56591">
        <w:rPr>
          <w:sz w:val="44"/>
          <w:szCs w:val="44"/>
        </w:rPr>
        <w:t>Summary:</w:t>
      </w:r>
    </w:p>
    <w:p w14:paraId="49BBDFEA" w14:textId="229799E6" w:rsidR="00B56591" w:rsidRPr="00B56591" w:rsidRDefault="00DC692B" w:rsidP="00B56591">
      <w:pPr>
        <w:rPr>
          <w:sz w:val="28"/>
          <w:szCs w:val="28"/>
        </w:rPr>
      </w:pPr>
      <w:r>
        <w:rPr>
          <w:sz w:val="28"/>
          <w:szCs w:val="28"/>
        </w:rPr>
        <w:t>This paper contains summary of many papers I think 240 and a detailed study of 61 among them. It discusses about which type of model dominates and what are the regions of improvements. It shows Boosting models perform great and XG Boost wins and even leave behind ANN (deep learning framework) in case of tabular data. And once the data type changes, everything changes. Therefore, DL approaches came into effect as traditional ML is not able to capture relationship as data start to become complex. There DL approaches solve the complex data problem but comes with limitations like powerful hardware requirements and black box problem. Therefore, for my use case, XG Boost will serve best. Area of improvement includes integrating XAI as of now too, it is underrepresented in production. Taking care of Concept Drift and data Imbalance. In the whole paper, approaches are discussed, for ML and DL in the time frame of 2020-2024. At last, what I get to know is to use ensemble methods and use correct metrics and previously I had decided to use LSTM, but it will make the project complex and requires sequential data and not tabular data. So, later decided to drop it. Traditional models like kNN and Naïve Baiyes are also not good, while SVM can be average but ensemble techniques will dominate.</w:t>
      </w:r>
    </w:p>
    <w:p w14:paraId="2A6D59C2" w14:textId="7D614A57" w:rsidR="00B56591" w:rsidRDefault="00B56591" w:rsidP="00B56591">
      <w:pPr>
        <w:rPr>
          <w:sz w:val="28"/>
          <w:szCs w:val="28"/>
          <w:lang w:val="en-IN"/>
        </w:rPr>
      </w:pPr>
    </w:p>
    <w:p w14:paraId="0FF3BF93" w14:textId="77777777" w:rsidR="00321AB3" w:rsidRDefault="00321AB3" w:rsidP="00B56591">
      <w:pPr>
        <w:rPr>
          <w:sz w:val="28"/>
          <w:szCs w:val="28"/>
          <w:lang w:val="en-IN"/>
        </w:rPr>
      </w:pPr>
    </w:p>
    <w:p w14:paraId="1B5BA070" w14:textId="77777777" w:rsidR="00321AB3" w:rsidRDefault="00321AB3" w:rsidP="00B56591">
      <w:pPr>
        <w:rPr>
          <w:sz w:val="28"/>
          <w:szCs w:val="28"/>
          <w:lang w:val="en-IN"/>
        </w:rPr>
      </w:pPr>
    </w:p>
    <w:p w14:paraId="5595252E" w14:textId="77777777" w:rsidR="00321AB3" w:rsidRDefault="00321AB3" w:rsidP="00B56591">
      <w:pPr>
        <w:rPr>
          <w:sz w:val="28"/>
          <w:szCs w:val="28"/>
          <w:lang w:val="en-IN"/>
        </w:rPr>
      </w:pPr>
    </w:p>
    <w:p w14:paraId="48322E4D" w14:textId="77777777" w:rsidR="00321AB3" w:rsidRDefault="00321AB3" w:rsidP="00B56591">
      <w:pPr>
        <w:rPr>
          <w:sz w:val="28"/>
          <w:szCs w:val="28"/>
          <w:lang w:val="en-IN"/>
        </w:rPr>
      </w:pPr>
    </w:p>
    <w:p w14:paraId="1EEAF42D" w14:textId="77777777" w:rsidR="00321AB3" w:rsidRDefault="00321AB3" w:rsidP="00B56591">
      <w:pPr>
        <w:rPr>
          <w:sz w:val="28"/>
          <w:szCs w:val="28"/>
          <w:lang w:val="en-IN"/>
        </w:rPr>
      </w:pPr>
    </w:p>
    <w:p w14:paraId="201289A0" w14:textId="77777777" w:rsidR="00321AB3" w:rsidRDefault="00321AB3" w:rsidP="00B56591">
      <w:pPr>
        <w:rPr>
          <w:sz w:val="28"/>
          <w:szCs w:val="28"/>
          <w:lang w:val="en-IN"/>
        </w:rPr>
      </w:pPr>
    </w:p>
    <w:p w14:paraId="7DE5AEF8" w14:textId="77777777" w:rsidR="00321AB3" w:rsidRDefault="00321AB3" w:rsidP="00B56591">
      <w:pPr>
        <w:rPr>
          <w:sz w:val="28"/>
          <w:szCs w:val="28"/>
          <w:lang w:val="en-IN"/>
        </w:rPr>
      </w:pPr>
    </w:p>
    <w:p w14:paraId="283170B4" w14:textId="77777777" w:rsidR="00321AB3" w:rsidRDefault="00321AB3" w:rsidP="00B56591">
      <w:pPr>
        <w:rPr>
          <w:sz w:val="28"/>
          <w:szCs w:val="28"/>
          <w:lang w:val="en-IN"/>
        </w:rPr>
      </w:pPr>
    </w:p>
    <w:p w14:paraId="7B52BA4C" w14:textId="77777777" w:rsidR="00321AB3" w:rsidRDefault="00321AB3" w:rsidP="00B56591">
      <w:pPr>
        <w:rPr>
          <w:sz w:val="28"/>
          <w:szCs w:val="28"/>
          <w:lang w:val="en-IN"/>
        </w:rPr>
      </w:pPr>
    </w:p>
    <w:p w14:paraId="718E0637" w14:textId="77777777" w:rsidR="00321AB3" w:rsidRDefault="00321AB3" w:rsidP="00B56591">
      <w:pPr>
        <w:rPr>
          <w:sz w:val="28"/>
          <w:szCs w:val="28"/>
          <w:lang w:val="en-IN"/>
        </w:rPr>
      </w:pPr>
    </w:p>
    <w:p w14:paraId="063485AA" w14:textId="763A0BDC" w:rsidR="00321AB3" w:rsidRDefault="00321AB3" w:rsidP="00321AB3">
      <w:pPr>
        <w:jc w:val="center"/>
        <w:rPr>
          <w:b/>
          <w:bCs/>
          <w:sz w:val="72"/>
          <w:szCs w:val="72"/>
          <w:u w:val="single"/>
          <w:lang w:val="en-IN"/>
        </w:rPr>
      </w:pPr>
      <w:r w:rsidRPr="00321AB3">
        <w:rPr>
          <w:b/>
          <w:bCs/>
          <w:sz w:val="72"/>
          <w:szCs w:val="72"/>
          <w:u w:val="single"/>
          <w:lang w:val="en-IN"/>
        </w:rPr>
        <w:lastRenderedPageBreak/>
        <w:t>EDA Insights</w:t>
      </w:r>
    </w:p>
    <w:p w14:paraId="6721D0F6" w14:textId="65F7E815" w:rsidR="00321AB3" w:rsidRDefault="00CC07C1" w:rsidP="00321AB3">
      <w:pPr>
        <w:pStyle w:val="ListParagraph"/>
        <w:numPr>
          <w:ilvl w:val="0"/>
          <w:numId w:val="26"/>
        </w:numPr>
        <w:rPr>
          <w:sz w:val="36"/>
          <w:szCs w:val="36"/>
          <w:lang w:val="en-IN"/>
        </w:rPr>
      </w:pPr>
      <w:r>
        <w:rPr>
          <w:sz w:val="36"/>
          <w:szCs w:val="36"/>
          <w:lang w:val="en-IN"/>
        </w:rPr>
        <w:t xml:space="preserve">Most features are of object types, which later needs to be </w:t>
      </w:r>
      <w:r w:rsidR="00DB7AD3">
        <w:rPr>
          <w:sz w:val="36"/>
          <w:szCs w:val="36"/>
          <w:lang w:val="en-IN"/>
        </w:rPr>
        <w:t>converted to category if they are categorical, which is not compulsory but it is done to optimize memory.</w:t>
      </w:r>
    </w:p>
    <w:p w14:paraId="7B5AA7AC" w14:textId="33134086" w:rsidR="00DB7AD3" w:rsidRDefault="00E17739" w:rsidP="00321AB3">
      <w:pPr>
        <w:pStyle w:val="ListParagraph"/>
        <w:numPr>
          <w:ilvl w:val="0"/>
          <w:numId w:val="26"/>
        </w:numPr>
        <w:rPr>
          <w:sz w:val="36"/>
          <w:szCs w:val="36"/>
          <w:lang w:val="en-IN"/>
        </w:rPr>
      </w:pPr>
      <w:r>
        <w:rPr>
          <w:sz w:val="36"/>
          <w:szCs w:val="36"/>
          <w:lang w:val="en-IN"/>
        </w:rPr>
        <w:t>No null values are present</w:t>
      </w:r>
    </w:p>
    <w:p w14:paraId="68CB815E" w14:textId="4EEC7731" w:rsidR="00E17739" w:rsidRDefault="00E17739" w:rsidP="00321AB3">
      <w:pPr>
        <w:pStyle w:val="ListParagraph"/>
        <w:numPr>
          <w:ilvl w:val="0"/>
          <w:numId w:val="26"/>
        </w:numPr>
        <w:rPr>
          <w:sz w:val="36"/>
          <w:szCs w:val="36"/>
          <w:lang w:val="en-IN"/>
        </w:rPr>
      </w:pPr>
      <w:r>
        <w:rPr>
          <w:sz w:val="36"/>
          <w:szCs w:val="36"/>
          <w:lang w:val="en-IN"/>
        </w:rPr>
        <w:t>3 numerical columns are prese</w:t>
      </w:r>
      <w:r w:rsidR="00C8528D">
        <w:rPr>
          <w:sz w:val="36"/>
          <w:szCs w:val="36"/>
          <w:lang w:val="en-IN"/>
        </w:rPr>
        <w:t xml:space="preserve">nt </w:t>
      </w:r>
      <w:r w:rsidR="00FA18EC">
        <w:rPr>
          <w:sz w:val="36"/>
          <w:szCs w:val="36"/>
          <w:lang w:val="en-IN"/>
        </w:rPr>
        <w:t>in the data, while 17 are categorical</w:t>
      </w:r>
      <w:r w:rsidR="00DE421A">
        <w:rPr>
          <w:sz w:val="36"/>
          <w:szCs w:val="36"/>
          <w:lang w:val="en-IN"/>
        </w:rPr>
        <w:t xml:space="preserve">. </w:t>
      </w:r>
    </w:p>
    <w:p w14:paraId="7EE64A8E" w14:textId="00FFB646" w:rsidR="003F7C73" w:rsidRDefault="00A5614D" w:rsidP="00321AB3">
      <w:pPr>
        <w:pStyle w:val="ListParagraph"/>
        <w:numPr>
          <w:ilvl w:val="0"/>
          <w:numId w:val="26"/>
        </w:numPr>
        <w:rPr>
          <w:sz w:val="36"/>
          <w:szCs w:val="36"/>
          <w:lang w:val="en-IN"/>
        </w:rPr>
      </w:pPr>
      <w:r>
        <w:rPr>
          <w:sz w:val="36"/>
          <w:szCs w:val="36"/>
          <w:lang w:val="en-IN"/>
        </w:rPr>
        <w:t>Univariate Results:</w:t>
      </w:r>
    </w:p>
    <w:p w14:paraId="3ECED83E" w14:textId="3586F318" w:rsidR="00A5614D" w:rsidRDefault="00D9697D" w:rsidP="00A5614D">
      <w:pPr>
        <w:pStyle w:val="ListParagraph"/>
        <w:numPr>
          <w:ilvl w:val="0"/>
          <w:numId w:val="27"/>
        </w:numPr>
        <w:rPr>
          <w:sz w:val="36"/>
          <w:szCs w:val="36"/>
          <w:lang w:val="en-IN"/>
        </w:rPr>
      </w:pPr>
      <w:r>
        <w:rPr>
          <w:sz w:val="36"/>
          <w:szCs w:val="36"/>
          <w:lang w:val="en-IN"/>
        </w:rPr>
        <w:t>1142 Senior Citizens</w:t>
      </w:r>
    </w:p>
    <w:p w14:paraId="55E21A71" w14:textId="52A65F06" w:rsidR="00D9697D" w:rsidRDefault="00D9697D" w:rsidP="00A5614D">
      <w:pPr>
        <w:pStyle w:val="ListParagraph"/>
        <w:numPr>
          <w:ilvl w:val="0"/>
          <w:numId w:val="27"/>
        </w:numPr>
        <w:rPr>
          <w:sz w:val="36"/>
          <w:szCs w:val="36"/>
          <w:lang w:val="en-IN"/>
        </w:rPr>
      </w:pPr>
      <w:r>
        <w:rPr>
          <w:sz w:val="36"/>
          <w:szCs w:val="36"/>
          <w:lang w:val="en-IN"/>
        </w:rPr>
        <w:t>Got to know about the smoothening and bandwidth value of kde plot which</w:t>
      </w:r>
      <w:r w:rsidR="00081D19">
        <w:rPr>
          <w:sz w:val="36"/>
          <w:szCs w:val="36"/>
          <w:lang w:val="en-IN"/>
        </w:rPr>
        <w:t xml:space="preserve"> </w:t>
      </w:r>
      <w:r w:rsidR="0035584D">
        <w:rPr>
          <w:sz w:val="36"/>
          <w:szCs w:val="36"/>
          <w:lang w:val="en-IN"/>
        </w:rPr>
        <w:t xml:space="preserve">simplifies the raw data(histogram) and </w:t>
      </w:r>
      <w:r w:rsidR="000446A7">
        <w:rPr>
          <w:sz w:val="36"/>
          <w:szCs w:val="36"/>
          <w:lang w:val="en-IN"/>
        </w:rPr>
        <w:t>shows wrong data distribution</w:t>
      </w:r>
    </w:p>
    <w:p w14:paraId="14AE98B7" w14:textId="78BAB94F" w:rsidR="000446A7" w:rsidRDefault="000B63BB" w:rsidP="00A5614D">
      <w:pPr>
        <w:pStyle w:val="ListParagraph"/>
        <w:numPr>
          <w:ilvl w:val="0"/>
          <w:numId w:val="27"/>
        </w:numPr>
        <w:rPr>
          <w:sz w:val="36"/>
          <w:szCs w:val="36"/>
          <w:lang w:val="en-IN"/>
        </w:rPr>
      </w:pPr>
      <w:r>
        <w:rPr>
          <w:sz w:val="36"/>
          <w:szCs w:val="36"/>
          <w:lang w:val="en-IN"/>
        </w:rPr>
        <w:t>There are more people with phone services</w:t>
      </w:r>
      <w:r w:rsidR="00B42B2C">
        <w:rPr>
          <w:sz w:val="36"/>
          <w:szCs w:val="36"/>
          <w:lang w:val="en-IN"/>
        </w:rPr>
        <w:t xml:space="preserve"> and fibre optics (Internet Service)</w:t>
      </w:r>
    </w:p>
    <w:p w14:paraId="4F742C76" w14:textId="4A1FAC5E" w:rsidR="00B42B2C" w:rsidRDefault="00B42B2C" w:rsidP="00A5614D">
      <w:pPr>
        <w:pStyle w:val="ListParagraph"/>
        <w:numPr>
          <w:ilvl w:val="0"/>
          <w:numId w:val="27"/>
        </w:numPr>
        <w:rPr>
          <w:sz w:val="36"/>
          <w:szCs w:val="36"/>
          <w:lang w:val="en-IN"/>
        </w:rPr>
      </w:pPr>
      <w:r>
        <w:rPr>
          <w:sz w:val="36"/>
          <w:szCs w:val="36"/>
          <w:lang w:val="en-IN"/>
        </w:rPr>
        <w:t xml:space="preserve">There are </w:t>
      </w:r>
      <w:r w:rsidR="00ED5C61">
        <w:rPr>
          <w:sz w:val="36"/>
          <w:szCs w:val="36"/>
          <w:lang w:val="en-IN"/>
        </w:rPr>
        <w:t>a smaller</w:t>
      </w:r>
      <w:r w:rsidR="008E67B7">
        <w:rPr>
          <w:sz w:val="36"/>
          <w:szCs w:val="36"/>
          <w:lang w:val="en-IN"/>
        </w:rPr>
        <w:t xml:space="preserve"> number of people with Online Security</w:t>
      </w:r>
      <w:r w:rsidR="004179B6">
        <w:rPr>
          <w:sz w:val="36"/>
          <w:szCs w:val="36"/>
          <w:lang w:val="en-IN"/>
        </w:rPr>
        <w:t xml:space="preserve">, </w:t>
      </w:r>
      <w:r w:rsidR="00ED5C61">
        <w:rPr>
          <w:sz w:val="36"/>
          <w:szCs w:val="36"/>
          <w:lang w:val="en-IN"/>
        </w:rPr>
        <w:t>Online Backup</w:t>
      </w:r>
      <w:r w:rsidR="004179B6">
        <w:rPr>
          <w:sz w:val="36"/>
          <w:szCs w:val="36"/>
          <w:lang w:val="en-IN"/>
        </w:rPr>
        <w:t>, Device Protection and Tech Support.</w:t>
      </w:r>
    </w:p>
    <w:p w14:paraId="7AF2BDC2" w14:textId="354F3D0E" w:rsidR="00ED5C61" w:rsidRDefault="00342F2E" w:rsidP="00A5614D">
      <w:pPr>
        <w:pStyle w:val="ListParagraph"/>
        <w:numPr>
          <w:ilvl w:val="0"/>
          <w:numId w:val="27"/>
        </w:numPr>
        <w:rPr>
          <w:sz w:val="36"/>
          <w:szCs w:val="36"/>
          <w:lang w:val="en-IN"/>
        </w:rPr>
      </w:pPr>
      <w:r>
        <w:rPr>
          <w:sz w:val="36"/>
          <w:szCs w:val="36"/>
          <w:lang w:val="en-IN"/>
        </w:rPr>
        <w:t xml:space="preserve">People with streaming Tv and streaming Movies are </w:t>
      </w:r>
      <w:r w:rsidR="00D50080">
        <w:rPr>
          <w:sz w:val="36"/>
          <w:szCs w:val="36"/>
          <w:lang w:val="en-IN"/>
        </w:rPr>
        <w:t xml:space="preserve">similar in number with </w:t>
      </w:r>
      <w:r w:rsidR="006D6D2A">
        <w:rPr>
          <w:sz w:val="36"/>
          <w:szCs w:val="36"/>
          <w:lang w:val="en-IN"/>
        </w:rPr>
        <w:t>people who have opted out from these services.</w:t>
      </w:r>
    </w:p>
    <w:p w14:paraId="060F21AB" w14:textId="2068F4A7" w:rsidR="006D6D2A" w:rsidRDefault="00C30FEC" w:rsidP="00A5614D">
      <w:pPr>
        <w:pStyle w:val="ListParagraph"/>
        <w:numPr>
          <w:ilvl w:val="0"/>
          <w:numId w:val="27"/>
        </w:numPr>
        <w:rPr>
          <w:sz w:val="36"/>
          <w:szCs w:val="36"/>
          <w:lang w:val="en-IN"/>
        </w:rPr>
      </w:pPr>
      <w:r>
        <w:rPr>
          <w:sz w:val="36"/>
          <w:szCs w:val="36"/>
          <w:lang w:val="en-IN"/>
        </w:rPr>
        <w:t>People with per month contract</w:t>
      </w:r>
      <w:r w:rsidR="00B02190">
        <w:rPr>
          <w:sz w:val="36"/>
          <w:szCs w:val="36"/>
          <w:lang w:val="en-IN"/>
        </w:rPr>
        <w:t xml:space="preserve"> are more than 1 year and people with 1</w:t>
      </w:r>
      <w:r w:rsidR="00C0493B">
        <w:rPr>
          <w:sz w:val="36"/>
          <w:szCs w:val="36"/>
          <w:lang w:val="en-IN"/>
        </w:rPr>
        <w:t>-</w:t>
      </w:r>
      <w:r w:rsidR="00B02190">
        <w:rPr>
          <w:sz w:val="36"/>
          <w:szCs w:val="36"/>
          <w:lang w:val="en-IN"/>
        </w:rPr>
        <w:t xml:space="preserve">year contract are more than </w:t>
      </w:r>
      <w:r w:rsidR="00C0493B">
        <w:rPr>
          <w:sz w:val="36"/>
          <w:szCs w:val="36"/>
          <w:lang w:val="en-IN"/>
        </w:rPr>
        <w:t>2-year contract.</w:t>
      </w:r>
    </w:p>
    <w:p w14:paraId="2154E4A9" w14:textId="1BBFBB76" w:rsidR="005736A3" w:rsidRDefault="00C0493B" w:rsidP="005736A3">
      <w:pPr>
        <w:pStyle w:val="ListParagraph"/>
        <w:numPr>
          <w:ilvl w:val="0"/>
          <w:numId w:val="27"/>
        </w:numPr>
        <w:rPr>
          <w:sz w:val="36"/>
          <w:szCs w:val="36"/>
          <w:lang w:val="en-IN"/>
        </w:rPr>
      </w:pPr>
      <w:r>
        <w:rPr>
          <w:sz w:val="36"/>
          <w:szCs w:val="36"/>
          <w:lang w:val="en-IN"/>
        </w:rPr>
        <w:t>More people prefer paperless billing and electronic payment method.</w:t>
      </w:r>
    </w:p>
    <w:p w14:paraId="531A70B5" w14:textId="724DACF2" w:rsidR="005736A3" w:rsidRDefault="005736A3" w:rsidP="005736A3">
      <w:pPr>
        <w:pStyle w:val="ListParagraph"/>
        <w:numPr>
          <w:ilvl w:val="0"/>
          <w:numId w:val="26"/>
        </w:numPr>
        <w:rPr>
          <w:sz w:val="36"/>
          <w:szCs w:val="36"/>
          <w:lang w:val="en-IN"/>
        </w:rPr>
      </w:pPr>
      <w:r>
        <w:rPr>
          <w:sz w:val="36"/>
          <w:szCs w:val="36"/>
          <w:lang w:val="en-IN"/>
        </w:rPr>
        <w:t>Multivariate Analysis:</w:t>
      </w:r>
    </w:p>
    <w:p w14:paraId="32D40104" w14:textId="1C72072E" w:rsidR="005736A3" w:rsidRDefault="005736A3" w:rsidP="005736A3">
      <w:pPr>
        <w:pStyle w:val="ListParagraph"/>
        <w:numPr>
          <w:ilvl w:val="0"/>
          <w:numId w:val="28"/>
        </w:numPr>
        <w:rPr>
          <w:sz w:val="36"/>
          <w:szCs w:val="36"/>
          <w:lang w:val="en-IN"/>
        </w:rPr>
      </w:pPr>
      <w:r>
        <w:rPr>
          <w:sz w:val="36"/>
          <w:szCs w:val="36"/>
          <w:lang w:val="en-IN"/>
        </w:rPr>
        <w:t>Churn numbers are less in this data.</w:t>
      </w:r>
    </w:p>
    <w:p w14:paraId="1A93D629" w14:textId="4231080B" w:rsidR="005736A3" w:rsidRDefault="005736A3" w:rsidP="005736A3">
      <w:pPr>
        <w:pStyle w:val="ListParagraph"/>
        <w:numPr>
          <w:ilvl w:val="0"/>
          <w:numId w:val="28"/>
        </w:numPr>
        <w:rPr>
          <w:sz w:val="36"/>
          <w:szCs w:val="36"/>
          <w:lang w:val="en-IN"/>
        </w:rPr>
      </w:pPr>
      <w:r>
        <w:rPr>
          <w:sz w:val="36"/>
          <w:szCs w:val="36"/>
          <w:lang w:val="en-IN"/>
        </w:rPr>
        <w:lastRenderedPageBreak/>
        <w:t xml:space="preserve">People are more likely to churn, if </w:t>
      </w:r>
      <w:r w:rsidR="00535AAE">
        <w:rPr>
          <w:sz w:val="36"/>
          <w:szCs w:val="36"/>
          <w:lang w:val="en-IN"/>
        </w:rPr>
        <w:t>their</w:t>
      </w:r>
      <w:r>
        <w:rPr>
          <w:sz w:val="36"/>
          <w:szCs w:val="36"/>
          <w:lang w:val="en-IN"/>
        </w:rPr>
        <w:t xml:space="preserve"> contract is per month.</w:t>
      </w:r>
    </w:p>
    <w:p w14:paraId="67B61AC7" w14:textId="76112A4B" w:rsidR="005736A3" w:rsidRDefault="00535AAE" w:rsidP="005736A3">
      <w:pPr>
        <w:pStyle w:val="ListParagraph"/>
        <w:numPr>
          <w:ilvl w:val="0"/>
          <w:numId w:val="28"/>
        </w:numPr>
        <w:rPr>
          <w:sz w:val="36"/>
          <w:szCs w:val="36"/>
          <w:lang w:val="en-IN"/>
        </w:rPr>
      </w:pPr>
      <w:r>
        <w:rPr>
          <w:sz w:val="36"/>
          <w:szCs w:val="36"/>
          <w:lang w:val="en-IN"/>
        </w:rPr>
        <w:t>Gender has no or negligible effect on the churn</w:t>
      </w:r>
    </w:p>
    <w:p w14:paraId="39BAEE07" w14:textId="10513E06" w:rsidR="00535AAE" w:rsidRDefault="00535AAE" w:rsidP="005736A3">
      <w:pPr>
        <w:pStyle w:val="ListParagraph"/>
        <w:numPr>
          <w:ilvl w:val="0"/>
          <w:numId w:val="28"/>
        </w:numPr>
        <w:rPr>
          <w:sz w:val="36"/>
          <w:szCs w:val="36"/>
          <w:lang w:val="en-IN"/>
        </w:rPr>
      </w:pPr>
      <w:r>
        <w:rPr>
          <w:sz w:val="36"/>
          <w:szCs w:val="36"/>
          <w:lang w:val="en-IN"/>
        </w:rPr>
        <w:t>Senior Citizen are the ones who churn more generally, but senior citizen on a contract for a month has very high chances to churn.</w:t>
      </w:r>
    </w:p>
    <w:p w14:paraId="7ECCB3AD" w14:textId="4D1D98F5" w:rsidR="00535AAE" w:rsidRDefault="00410594" w:rsidP="005736A3">
      <w:pPr>
        <w:pStyle w:val="ListParagraph"/>
        <w:numPr>
          <w:ilvl w:val="0"/>
          <w:numId w:val="28"/>
        </w:numPr>
        <w:rPr>
          <w:sz w:val="36"/>
          <w:szCs w:val="36"/>
          <w:lang w:val="en-IN"/>
        </w:rPr>
      </w:pPr>
      <w:r>
        <w:rPr>
          <w:sz w:val="36"/>
          <w:szCs w:val="36"/>
          <w:lang w:val="en-IN"/>
        </w:rPr>
        <w:t>More services reduce churn</w:t>
      </w:r>
    </w:p>
    <w:p w14:paraId="0B641F8A" w14:textId="57EBF609" w:rsidR="00510359" w:rsidRPr="008D1DD9" w:rsidRDefault="00510359" w:rsidP="008D1DD9">
      <w:pPr>
        <w:pStyle w:val="ListParagraph"/>
        <w:numPr>
          <w:ilvl w:val="0"/>
          <w:numId w:val="28"/>
        </w:numPr>
        <w:rPr>
          <w:sz w:val="36"/>
          <w:szCs w:val="36"/>
          <w:lang w:val="en-IN"/>
        </w:rPr>
      </w:pPr>
      <w:r>
        <w:rPr>
          <w:sz w:val="36"/>
          <w:szCs w:val="36"/>
          <w:lang w:val="en-IN"/>
        </w:rPr>
        <w:t xml:space="preserve">Customer with partner tends to stay for a long tenure than a bachelor person. </w:t>
      </w:r>
      <w:r w:rsidR="00240D5F">
        <w:rPr>
          <w:sz w:val="36"/>
          <w:szCs w:val="36"/>
          <w:lang w:val="en-IN"/>
        </w:rPr>
        <w:t>And they also churn less.</w:t>
      </w:r>
    </w:p>
    <w:p w14:paraId="291011C4" w14:textId="0E7A1064" w:rsidR="005736A3" w:rsidRDefault="008D1DD9" w:rsidP="005736A3">
      <w:pPr>
        <w:pStyle w:val="ListParagraph"/>
        <w:numPr>
          <w:ilvl w:val="0"/>
          <w:numId w:val="26"/>
        </w:numPr>
        <w:rPr>
          <w:sz w:val="36"/>
          <w:szCs w:val="36"/>
          <w:lang w:val="en-IN"/>
        </w:rPr>
      </w:pPr>
      <w:r>
        <w:rPr>
          <w:sz w:val="36"/>
          <w:szCs w:val="36"/>
          <w:lang w:val="en-IN"/>
        </w:rPr>
        <w:t>Future Decisions to take after EDA</w:t>
      </w:r>
      <w:r w:rsidR="00D207C8">
        <w:rPr>
          <w:sz w:val="36"/>
          <w:szCs w:val="36"/>
          <w:lang w:val="en-IN"/>
        </w:rPr>
        <w:t>:</w:t>
      </w:r>
    </w:p>
    <w:p w14:paraId="79F5095C" w14:textId="37660FFA" w:rsidR="00D207C8" w:rsidRDefault="00D207C8" w:rsidP="00D207C8">
      <w:pPr>
        <w:pStyle w:val="ListParagraph"/>
        <w:numPr>
          <w:ilvl w:val="0"/>
          <w:numId w:val="29"/>
        </w:numPr>
        <w:rPr>
          <w:sz w:val="36"/>
          <w:szCs w:val="36"/>
          <w:lang w:val="en-IN"/>
        </w:rPr>
      </w:pPr>
      <w:r>
        <w:rPr>
          <w:sz w:val="36"/>
          <w:szCs w:val="36"/>
          <w:lang w:val="en-IN"/>
        </w:rPr>
        <w:t>Drop Customer ID</w:t>
      </w:r>
      <w:r w:rsidR="005807DC">
        <w:rPr>
          <w:sz w:val="36"/>
          <w:szCs w:val="36"/>
          <w:lang w:val="en-IN"/>
        </w:rPr>
        <w:t xml:space="preserve"> as its useless and drop total charges, as it will not be contributing much to the model, because it is a derived feature. Made from tenure and monthly charges.</w:t>
      </w:r>
    </w:p>
    <w:p w14:paraId="7A8B1E35" w14:textId="195D31BF" w:rsidR="005807DC" w:rsidRDefault="005807DC" w:rsidP="00D207C8">
      <w:pPr>
        <w:pStyle w:val="ListParagraph"/>
        <w:numPr>
          <w:ilvl w:val="0"/>
          <w:numId w:val="29"/>
        </w:numPr>
        <w:rPr>
          <w:sz w:val="36"/>
          <w:szCs w:val="36"/>
          <w:lang w:val="en-IN"/>
        </w:rPr>
      </w:pPr>
      <w:r>
        <w:rPr>
          <w:sz w:val="36"/>
          <w:szCs w:val="36"/>
          <w:lang w:val="en-IN"/>
        </w:rPr>
        <w:t>Data type of each feature needs to be changed</w:t>
      </w:r>
    </w:p>
    <w:p w14:paraId="657DE75F" w14:textId="77777777" w:rsidR="005807DC" w:rsidRDefault="005807DC" w:rsidP="003B628D">
      <w:pPr>
        <w:rPr>
          <w:sz w:val="36"/>
          <w:szCs w:val="36"/>
          <w:lang w:val="en-IN"/>
        </w:rPr>
      </w:pPr>
    </w:p>
    <w:p w14:paraId="75D03C74" w14:textId="77777777" w:rsidR="003B628D" w:rsidRDefault="003B628D" w:rsidP="003B628D">
      <w:pPr>
        <w:rPr>
          <w:sz w:val="36"/>
          <w:szCs w:val="36"/>
          <w:lang w:val="en-IN"/>
        </w:rPr>
      </w:pPr>
    </w:p>
    <w:p w14:paraId="76167355" w14:textId="77777777" w:rsidR="003B628D" w:rsidRDefault="003B628D" w:rsidP="003B628D">
      <w:pPr>
        <w:rPr>
          <w:sz w:val="36"/>
          <w:szCs w:val="36"/>
          <w:lang w:val="en-IN"/>
        </w:rPr>
      </w:pPr>
    </w:p>
    <w:p w14:paraId="5E54FC0F" w14:textId="77777777" w:rsidR="003B628D" w:rsidRDefault="003B628D" w:rsidP="003B628D">
      <w:pPr>
        <w:rPr>
          <w:sz w:val="36"/>
          <w:szCs w:val="36"/>
          <w:lang w:val="en-IN"/>
        </w:rPr>
      </w:pPr>
    </w:p>
    <w:p w14:paraId="035453ED" w14:textId="77777777" w:rsidR="003B628D" w:rsidRDefault="003B628D" w:rsidP="003B628D">
      <w:pPr>
        <w:rPr>
          <w:sz w:val="36"/>
          <w:szCs w:val="36"/>
          <w:lang w:val="en-IN"/>
        </w:rPr>
      </w:pPr>
    </w:p>
    <w:p w14:paraId="6DC050EC" w14:textId="77777777" w:rsidR="003B628D" w:rsidRDefault="003B628D" w:rsidP="003B628D">
      <w:pPr>
        <w:rPr>
          <w:sz w:val="36"/>
          <w:szCs w:val="36"/>
          <w:lang w:val="en-IN"/>
        </w:rPr>
      </w:pPr>
    </w:p>
    <w:p w14:paraId="7D3E28EF" w14:textId="77777777" w:rsidR="003B628D" w:rsidRDefault="003B628D" w:rsidP="003B628D">
      <w:pPr>
        <w:rPr>
          <w:sz w:val="36"/>
          <w:szCs w:val="36"/>
          <w:lang w:val="en-IN"/>
        </w:rPr>
      </w:pPr>
    </w:p>
    <w:p w14:paraId="4A566830" w14:textId="77777777" w:rsidR="003B628D" w:rsidRDefault="003B628D" w:rsidP="003B628D">
      <w:pPr>
        <w:rPr>
          <w:sz w:val="36"/>
          <w:szCs w:val="36"/>
          <w:lang w:val="en-IN"/>
        </w:rPr>
      </w:pPr>
    </w:p>
    <w:p w14:paraId="2998D3E0" w14:textId="77777777" w:rsidR="003B628D" w:rsidRDefault="003B628D" w:rsidP="003B628D">
      <w:pPr>
        <w:rPr>
          <w:sz w:val="36"/>
          <w:szCs w:val="36"/>
          <w:lang w:val="en-IN"/>
        </w:rPr>
      </w:pPr>
    </w:p>
    <w:p w14:paraId="4556FF28" w14:textId="77777777" w:rsidR="003B628D" w:rsidRDefault="003B628D" w:rsidP="003B628D">
      <w:pPr>
        <w:rPr>
          <w:sz w:val="36"/>
          <w:szCs w:val="36"/>
          <w:lang w:val="en-IN"/>
        </w:rPr>
      </w:pPr>
    </w:p>
    <w:p w14:paraId="2A63B3E0" w14:textId="77777777" w:rsidR="003B628D" w:rsidRDefault="003B628D" w:rsidP="003B628D">
      <w:pPr>
        <w:rPr>
          <w:sz w:val="36"/>
          <w:szCs w:val="36"/>
          <w:lang w:val="en-IN"/>
        </w:rPr>
      </w:pPr>
    </w:p>
    <w:p w14:paraId="4AF86B0E" w14:textId="77777777" w:rsidR="003B628D" w:rsidRDefault="003B628D" w:rsidP="003B628D">
      <w:pPr>
        <w:rPr>
          <w:sz w:val="36"/>
          <w:szCs w:val="36"/>
          <w:lang w:val="en-IN"/>
        </w:rPr>
      </w:pPr>
    </w:p>
    <w:p w14:paraId="40B7C138" w14:textId="77777777" w:rsidR="003B628D" w:rsidRDefault="003B628D" w:rsidP="003B628D">
      <w:pPr>
        <w:rPr>
          <w:sz w:val="36"/>
          <w:szCs w:val="36"/>
          <w:lang w:val="en-IN"/>
        </w:rPr>
      </w:pPr>
    </w:p>
    <w:p w14:paraId="12E0A3ED" w14:textId="77777777" w:rsidR="003B628D" w:rsidRDefault="003B628D" w:rsidP="003B628D">
      <w:pPr>
        <w:rPr>
          <w:sz w:val="36"/>
          <w:szCs w:val="36"/>
          <w:lang w:val="en-IN"/>
        </w:rPr>
      </w:pPr>
    </w:p>
    <w:p w14:paraId="6F59231A" w14:textId="000585D3" w:rsidR="003B628D" w:rsidRDefault="003B628D" w:rsidP="003B628D">
      <w:pPr>
        <w:jc w:val="center"/>
        <w:rPr>
          <w:sz w:val="72"/>
          <w:szCs w:val="72"/>
          <w:u w:val="single"/>
          <w:lang w:val="en-IN"/>
        </w:rPr>
      </w:pPr>
      <w:r w:rsidRPr="003B628D">
        <w:rPr>
          <w:sz w:val="72"/>
          <w:szCs w:val="72"/>
          <w:u w:val="single"/>
          <w:lang w:val="en-IN"/>
        </w:rPr>
        <w:lastRenderedPageBreak/>
        <w:t>Model Training and it’s Outcome</w:t>
      </w:r>
    </w:p>
    <w:p w14:paraId="29BD1C85" w14:textId="745C8DBF" w:rsidR="003B628D" w:rsidRDefault="003B628D" w:rsidP="003B628D">
      <w:pPr>
        <w:pStyle w:val="ListParagraph"/>
        <w:numPr>
          <w:ilvl w:val="0"/>
          <w:numId w:val="30"/>
        </w:numPr>
        <w:rPr>
          <w:sz w:val="40"/>
          <w:szCs w:val="40"/>
          <w:lang w:val="en-IN"/>
        </w:rPr>
      </w:pPr>
      <w:r>
        <w:rPr>
          <w:sz w:val="40"/>
          <w:szCs w:val="40"/>
          <w:lang w:val="en-IN"/>
        </w:rPr>
        <w:t>Prepared data, by scaling tenure and monthly charges. Encoding binary columns and contract is encoded with ordinal encoder, so that month-to-month can be distinguished by the model as it is the worst.</w:t>
      </w:r>
    </w:p>
    <w:p w14:paraId="06E5958B" w14:textId="54B47695" w:rsidR="003B628D" w:rsidRDefault="003B628D" w:rsidP="003B628D">
      <w:pPr>
        <w:pStyle w:val="ListParagraph"/>
        <w:numPr>
          <w:ilvl w:val="0"/>
          <w:numId w:val="30"/>
        </w:numPr>
        <w:rPr>
          <w:sz w:val="40"/>
          <w:szCs w:val="40"/>
          <w:lang w:val="en-IN"/>
        </w:rPr>
      </w:pPr>
      <w:r>
        <w:rPr>
          <w:sz w:val="40"/>
          <w:szCs w:val="40"/>
          <w:lang w:val="en-IN"/>
        </w:rPr>
        <w:t>After all the preprocessing, Logistic regression is trained, with a roc-auc score of 0.83, which is fine. But now I will move towards ensemble methods, which are more robust and will give better results.</w:t>
      </w:r>
    </w:p>
    <w:p w14:paraId="3F090DBE" w14:textId="14545607" w:rsidR="00F91BAE" w:rsidRDefault="00D55935" w:rsidP="00D55935">
      <w:pPr>
        <w:pStyle w:val="ListParagraph"/>
        <w:numPr>
          <w:ilvl w:val="0"/>
          <w:numId w:val="30"/>
        </w:numPr>
        <w:rPr>
          <w:sz w:val="40"/>
          <w:szCs w:val="40"/>
          <w:lang w:val="en-IN"/>
        </w:rPr>
      </w:pPr>
      <w:r w:rsidRPr="00D55935">
        <w:rPr>
          <w:sz w:val="40"/>
          <w:szCs w:val="40"/>
          <w:lang w:val="en-IN"/>
        </w:rPr>
        <w:t>Model is GOOD at detecting chur</w:t>
      </w:r>
      <w:r>
        <w:rPr>
          <w:sz w:val="40"/>
          <w:szCs w:val="40"/>
          <w:lang w:val="en-IN"/>
        </w:rPr>
        <w:t>n, but it overpredicts churn</w:t>
      </w:r>
    </w:p>
    <w:p w14:paraId="2AB02758" w14:textId="0D80C406" w:rsidR="00036DDE" w:rsidRPr="00036DDE" w:rsidRDefault="00036DDE" w:rsidP="00036DDE">
      <w:pPr>
        <w:pStyle w:val="ListParagraph"/>
        <w:numPr>
          <w:ilvl w:val="0"/>
          <w:numId w:val="30"/>
        </w:numPr>
        <w:rPr>
          <w:sz w:val="40"/>
          <w:szCs w:val="40"/>
          <w:lang w:val="en-IN"/>
        </w:rPr>
      </w:pPr>
      <w:r>
        <w:rPr>
          <w:sz w:val="40"/>
          <w:szCs w:val="40"/>
          <w:lang w:val="en-IN"/>
        </w:rPr>
        <w:t>Testing of many models is done, and the best model so far get is the XGBoost, which gives me the metrics:</w:t>
      </w:r>
      <w:r>
        <w:rPr>
          <w:sz w:val="40"/>
          <w:szCs w:val="40"/>
          <w:lang w:val="en-IN"/>
        </w:rPr>
        <w:br/>
        <w:t xml:space="preserve">              </w:t>
      </w:r>
      <w:r w:rsidRPr="00036DDE">
        <w:rPr>
          <w:sz w:val="40"/>
          <w:szCs w:val="40"/>
          <w:lang w:val="en-IN"/>
        </w:rPr>
        <w:t xml:space="preserve">precision </w:t>
      </w:r>
      <w:r>
        <w:rPr>
          <w:sz w:val="40"/>
          <w:szCs w:val="40"/>
          <w:lang w:val="en-IN"/>
        </w:rPr>
        <w:t>|</w:t>
      </w:r>
      <w:r w:rsidRPr="00036DDE">
        <w:rPr>
          <w:sz w:val="40"/>
          <w:szCs w:val="40"/>
          <w:lang w:val="en-IN"/>
        </w:rPr>
        <w:t xml:space="preserve">   recall </w:t>
      </w:r>
      <w:r>
        <w:rPr>
          <w:sz w:val="40"/>
          <w:szCs w:val="40"/>
          <w:lang w:val="en-IN"/>
        </w:rPr>
        <w:t>|</w:t>
      </w:r>
      <w:r w:rsidRPr="00036DDE">
        <w:rPr>
          <w:sz w:val="40"/>
          <w:szCs w:val="40"/>
          <w:lang w:val="en-IN"/>
        </w:rPr>
        <w:t xml:space="preserve"> f1-score </w:t>
      </w:r>
      <w:r>
        <w:rPr>
          <w:sz w:val="40"/>
          <w:szCs w:val="40"/>
          <w:lang w:val="en-IN"/>
        </w:rPr>
        <w:t>|</w:t>
      </w:r>
      <w:r w:rsidRPr="00036DDE">
        <w:rPr>
          <w:sz w:val="40"/>
          <w:szCs w:val="40"/>
          <w:lang w:val="en-IN"/>
        </w:rPr>
        <w:t xml:space="preserve"> support</w:t>
      </w:r>
    </w:p>
    <w:p w14:paraId="42E2212D" w14:textId="384FB14C" w:rsidR="00036DDE" w:rsidRPr="00036DDE" w:rsidRDefault="00036DDE" w:rsidP="00036DDE">
      <w:pPr>
        <w:ind w:left="720"/>
        <w:rPr>
          <w:sz w:val="40"/>
          <w:szCs w:val="40"/>
          <w:lang w:val="en-IN"/>
        </w:rPr>
      </w:pPr>
      <w:r w:rsidRPr="00036DDE">
        <w:rPr>
          <w:sz w:val="40"/>
          <w:szCs w:val="40"/>
          <w:lang w:val="en-IN"/>
        </w:rPr>
        <w:t xml:space="preserve">          0       0.88      </w:t>
      </w:r>
      <w:r>
        <w:rPr>
          <w:sz w:val="40"/>
          <w:szCs w:val="40"/>
          <w:lang w:val="en-IN"/>
        </w:rPr>
        <w:t xml:space="preserve">      </w:t>
      </w:r>
      <w:r w:rsidRPr="00036DDE">
        <w:rPr>
          <w:sz w:val="40"/>
          <w:szCs w:val="40"/>
          <w:lang w:val="en-IN"/>
        </w:rPr>
        <w:t xml:space="preserve">0.82      </w:t>
      </w:r>
      <w:r>
        <w:rPr>
          <w:sz w:val="40"/>
          <w:szCs w:val="40"/>
          <w:lang w:val="en-IN"/>
        </w:rPr>
        <w:t xml:space="preserve">    </w:t>
      </w:r>
      <w:r w:rsidRPr="00036DDE">
        <w:rPr>
          <w:sz w:val="40"/>
          <w:szCs w:val="40"/>
          <w:lang w:val="en-IN"/>
        </w:rPr>
        <w:t>0.85       763</w:t>
      </w:r>
    </w:p>
    <w:p w14:paraId="11C3F9E5" w14:textId="272DE916" w:rsidR="00036DDE" w:rsidRDefault="00036DDE" w:rsidP="00036DDE">
      <w:pPr>
        <w:ind w:left="720"/>
        <w:rPr>
          <w:sz w:val="40"/>
          <w:szCs w:val="40"/>
          <w:lang w:val="en-IN"/>
        </w:rPr>
      </w:pPr>
      <w:r>
        <w:rPr>
          <w:sz w:val="40"/>
          <w:szCs w:val="40"/>
          <w:lang w:val="en-IN"/>
        </w:rPr>
        <w:t xml:space="preserve">   </w:t>
      </w:r>
      <w:r w:rsidRPr="00036DDE">
        <w:rPr>
          <w:sz w:val="40"/>
          <w:szCs w:val="40"/>
          <w:lang w:val="en-IN"/>
        </w:rPr>
        <w:t xml:space="preserve">       1       0.60      </w:t>
      </w:r>
      <w:r>
        <w:rPr>
          <w:sz w:val="40"/>
          <w:szCs w:val="40"/>
          <w:lang w:val="en-IN"/>
        </w:rPr>
        <w:t xml:space="preserve">      </w:t>
      </w:r>
      <w:r w:rsidRPr="00036DDE">
        <w:rPr>
          <w:sz w:val="40"/>
          <w:szCs w:val="40"/>
          <w:lang w:val="en-IN"/>
        </w:rPr>
        <w:t xml:space="preserve">0.70      </w:t>
      </w:r>
      <w:r>
        <w:rPr>
          <w:sz w:val="40"/>
          <w:szCs w:val="40"/>
          <w:lang w:val="en-IN"/>
        </w:rPr>
        <w:t xml:space="preserve">    </w:t>
      </w:r>
      <w:r w:rsidRPr="00036DDE">
        <w:rPr>
          <w:sz w:val="40"/>
          <w:szCs w:val="40"/>
          <w:lang w:val="en-IN"/>
        </w:rPr>
        <w:t>0.65       293</w:t>
      </w:r>
    </w:p>
    <w:p w14:paraId="53CD083B" w14:textId="08B37F59" w:rsidR="00036DDE" w:rsidRDefault="00036DDE" w:rsidP="00036DDE">
      <w:pPr>
        <w:ind w:left="720"/>
        <w:rPr>
          <w:sz w:val="40"/>
          <w:szCs w:val="40"/>
          <w:lang w:val="en-IN"/>
        </w:rPr>
      </w:pPr>
      <w:r>
        <w:rPr>
          <w:sz w:val="40"/>
          <w:szCs w:val="40"/>
          <w:lang w:val="en-IN"/>
        </w:rPr>
        <w:t>ROC-AUC score is also 0.83</w:t>
      </w:r>
    </w:p>
    <w:p w14:paraId="170C196F" w14:textId="77777777" w:rsidR="00036DDE" w:rsidRDefault="00036DDE" w:rsidP="00036DDE">
      <w:pPr>
        <w:ind w:left="720"/>
        <w:rPr>
          <w:sz w:val="40"/>
          <w:szCs w:val="40"/>
          <w:lang w:val="en-IN"/>
        </w:rPr>
      </w:pPr>
    </w:p>
    <w:p w14:paraId="01A77B22" w14:textId="23916831" w:rsidR="00036DDE" w:rsidRDefault="00036DDE" w:rsidP="00036DDE">
      <w:pPr>
        <w:ind w:left="720"/>
        <w:rPr>
          <w:sz w:val="40"/>
          <w:szCs w:val="40"/>
          <w:lang w:val="en-IN"/>
        </w:rPr>
      </w:pPr>
      <w:r>
        <w:rPr>
          <w:sz w:val="40"/>
          <w:szCs w:val="40"/>
          <w:lang w:val="en-IN"/>
        </w:rPr>
        <w:t xml:space="preserve">But, now I have tried to push it more as somewhere I has read, roc auc can go upt0 0.93 for this data. Then Chat-GPT suggested me, you have to focus on recall </w:t>
      </w:r>
      <w:r>
        <w:rPr>
          <w:sz w:val="40"/>
          <w:szCs w:val="40"/>
          <w:lang w:val="en-IN"/>
        </w:rPr>
        <w:lastRenderedPageBreak/>
        <w:t xml:space="preserve">if you want this model to work and solve a problem which benefits business in real world scenario. So, here I can make a decision either to improve the whole model or to focus on top 20% churners. Also, model performance can greatly improve, if we do feature engineering. First, I am going with getting metrics for top 20%, then I will check for feature engineering. </w:t>
      </w:r>
    </w:p>
    <w:p w14:paraId="4C0DA448" w14:textId="3B7B46F7" w:rsidR="00036DDE" w:rsidRDefault="00036DDE" w:rsidP="00036DDE">
      <w:pPr>
        <w:ind w:left="720"/>
        <w:rPr>
          <w:sz w:val="40"/>
          <w:szCs w:val="40"/>
          <w:lang w:val="en-IN"/>
        </w:rPr>
      </w:pPr>
      <w:r>
        <w:rPr>
          <w:sz w:val="40"/>
          <w:szCs w:val="40"/>
          <w:lang w:val="en-IN"/>
        </w:rPr>
        <w:t xml:space="preserve">One advantage of focusing on 20% customer is to avoid the use of predict which used threshold @ 0.5 by default and I had exploited it and used </w:t>
      </w:r>
      <w:r w:rsidR="00511296">
        <w:rPr>
          <w:sz w:val="40"/>
          <w:szCs w:val="40"/>
          <w:lang w:val="en-IN"/>
        </w:rPr>
        <w:t>its</w:t>
      </w:r>
      <w:r>
        <w:rPr>
          <w:sz w:val="40"/>
          <w:szCs w:val="40"/>
          <w:lang w:val="en-IN"/>
        </w:rPr>
        <w:t xml:space="preserve"> different value for different model, which makes my all model, non-comparable, against each other.</w:t>
      </w:r>
    </w:p>
    <w:p w14:paraId="084C2B7B" w14:textId="77777777" w:rsidR="00351080" w:rsidRDefault="00351080" w:rsidP="00036DDE">
      <w:pPr>
        <w:ind w:left="720"/>
        <w:rPr>
          <w:sz w:val="40"/>
          <w:szCs w:val="40"/>
          <w:lang w:val="en-IN"/>
        </w:rPr>
      </w:pPr>
    </w:p>
    <w:p w14:paraId="66B94D8F" w14:textId="77777777" w:rsidR="00351080" w:rsidRDefault="00351080" w:rsidP="00036DDE">
      <w:pPr>
        <w:ind w:left="720"/>
        <w:rPr>
          <w:sz w:val="40"/>
          <w:szCs w:val="40"/>
          <w:lang w:val="en-IN"/>
        </w:rPr>
      </w:pPr>
    </w:p>
    <w:p w14:paraId="78D7F083" w14:textId="3B120428" w:rsidR="00351080" w:rsidRDefault="00351080" w:rsidP="00036DDE">
      <w:pPr>
        <w:ind w:left="720"/>
        <w:rPr>
          <w:sz w:val="40"/>
          <w:szCs w:val="40"/>
          <w:lang w:val="en-IN"/>
        </w:rPr>
      </w:pPr>
      <w:r>
        <w:rPr>
          <w:sz w:val="40"/>
          <w:szCs w:val="40"/>
          <w:lang w:val="en-IN"/>
        </w:rPr>
        <w:t xml:space="preserve">Created 2 functions, </w:t>
      </w:r>
      <w:r w:rsidRPr="00351080">
        <w:rPr>
          <w:b/>
          <w:bCs/>
          <w:sz w:val="40"/>
          <w:szCs w:val="40"/>
          <w:lang w:val="en-IN"/>
        </w:rPr>
        <w:t>recall 20</w:t>
      </w:r>
      <w:r>
        <w:rPr>
          <w:sz w:val="40"/>
          <w:szCs w:val="40"/>
          <w:lang w:val="en-IN"/>
        </w:rPr>
        <w:t xml:space="preserve"> and </w:t>
      </w:r>
      <w:r w:rsidRPr="00351080">
        <w:rPr>
          <w:b/>
          <w:bCs/>
          <w:sz w:val="40"/>
          <w:szCs w:val="40"/>
          <w:lang w:val="en-IN"/>
        </w:rPr>
        <w:t>precision 20</w:t>
      </w:r>
      <w:r>
        <w:rPr>
          <w:sz w:val="40"/>
          <w:szCs w:val="40"/>
          <w:lang w:val="en-IN"/>
        </w:rPr>
        <w:t xml:space="preserve">, which will now serve as a metric for me. F1 score will not be calculated for this scenario because we are now not doing classification, but doing ranking (sorting probabilities in descending order). But F1 score best suits for classification. </w:t>
      </w:r>
    </w:p>
    <w:p w14:paraId="651D0134" w14:textId="436E3205" w:rsidR="00351080" w:rsidRDefault="00351080" w:rsidP="00036DDE">
      <w:pPr>
        <w:ind w:left="720"/>
        <w:rPr>
          <w:sz w:val="40"/>
          <w:szCs w:val="40"/>
          <w:lang w:val="en-IN"/>
        </w:rPr>
      </w:pPr>
      <w:r>
        <w:rPr>
          <w:sz w:val="40"/>
          <w:szCs w:val="40"/>
          <w:lang w:val="en-IN"/>
        </w:rPr>
        <w:t xml:space="preserve">Since the code was redundant, </w:t>
      </w:r>
      <w:r w:rsidR="00511296">
        <w:rPr>
          <w:sz w:val="40"/>
          <w:szCs w:val="40"/>
          <w:lang w:val="en-IN"/>
        </w:rPr>
        <w:t xml:space="preserve">I converted it to one function </w:t>
      </w:r>
      <w:r w:rsidR="00511296" w:rsidRPr="00511296">
        <w:rPr>
          <w:b/>
          <w:bCs/>
          <w:sz w:val="40"/>
          <w:szCs w:val="40"/>
          <w:lang w:val="en-IN"/>
        </w:rPr>
        <w:t xml:space="preserve">precision_recall_20 </w:t>
      </w:r>
      <w:r w:rsidR="00511296">
        <w:rPr>
          <w:sz w:val="40"/>
          <w:szCs w:val="40"/>
          <w:lang w:val="en-IN"/>
        </w:rPr>
        <w:t>for giving precision and recall.</w:t>
      </w:r>
    </w:p>
    <w:p w14:paraId="204735F1" w14:textId="77777777" w:rsidR="00DB2E8E" w:rsidRDefault="00DB2E8E" w:rsidP="00036DDE">
      <w:pPr>
        <w:ind w:left="720"/>
        <w:rPr>
          <w:sz w:val="40"/>
          <w:szCs w:val="40"/>
          <w:lang w:val="en-IN"/>
        </w:rPr>
      </w:pPr>
    </w:p>
    <w:p w14:paraId="34151776" w14:textId="77777777" w:rsidR="00DB2E8E" w:rsidRDefault="00DB2E8E" w:rsidP="00036DDE">
      <w:pPr>
        <w:ind w:left="720"/>
        <w:rPr>
          <w:sz w:val="40"/>
          <w:szCs w:val="40"/>
          <w:lang w:val="en-IN"/>
        </w:rPr>
      </w:pPr>
    </w:p>
    <w:p w14:paraId="1A0B2A2F" w14:textId="6E4A6B36" w:rsidR="00DB2E8E" w:rsidRDefault="00DB2E8E" w:rsidP="00036DDE">
      <w:pPr>
        <w:ind w:left="720"/>
        <w:rPr>
          <w:sz w:val="40"/>
          <w:szCs w:val="40"/>
          <w:lang w:val="en-IN"/>
        </w:rPr>
      </w:pPr>
      <w:r>
        <w:rPr>
          <w:sz w:val="40"/>
          <w:szCs w:val="40"/>
          <w:lang w:val="en-IN"/>
        </w:rPr>
        <w:lastRenderedPageBreak/>
        <w:t>After doing ranking based churn prediction, get to know that the features available are weak for predictions, since with 5 models they are giving similar recall @20. So, I have to engineer new features and then test with it.</w:t>
      </w:r>
    </w:p>
    <w:p w14:paraId="5646CF3D" w14:textId="77777777" w:rsidR="00045991" w:rsidRPr="00045991" w:rsidRDefault="00045991" w:rsidP="00045991">
      <w:pPr>
        <w:ind w:left="720"/>
        <w:rPr>
          <w:b/>
          <w:bCs/>
          <w:sz w:val="40"/>
          <w:szCs w:val="40"/>
          <w:lang w:val="en-IN"/>
        </w:rPr>
      </w:pPr>
      <w:r w:rsidRPr="00045991">
        <w:rPr>
          <w:b/>
          <w:bCs/>
          <w:sz w:val="40"/>
          <w:szCs w:val="40"/>
          <w:lang w:val="en-IN"/>
        </w:rPr>
        <w:t>Create feature ONLY if:</w:t>
      </w:r>
    </w:p>
    <w:p w14:paraId="75894214" w14:textId="77777777" w:rsidR="00045991" w:rsidRPr="00045991" w:rsidRDefault="00045991" w:rsidP="00045991">
      <w:pPr>
        <w:numPr>
          <w:ilvl w:val="0"/>
          <w:numId w:val="31"/>
        </w:numPr>
        <w:rPr>
          <w:sz w:val="40"/>
          <w:szCs w:val="40"/>
          <w:lang w:val="en-IN"/>
        </w:rPr>
      </w:pPr>
      <w:r w:rsidRPr="00045991">
        <w:rPr>
          <w:sz w:val="40"/>
          <w:szCs w:val="40"/>
          <w:lang w:val="en-IN"/>
        </w:rPr>
        <w:t xml:space="preserve">interaction exists </w:t>
      </w:r>
    </w:p>
    <w:p w14:paraId="2DB90130" w14:textId="77777777" w:rsidR="00045991" w:rsidRPr="00045991" w:rsidRDefault="00045991" w:rsidP="00045991">
      <w:pPr>
        <w:numPr>
          <w:ilvl w:val="0"/>
          <w:numId w:val="31"/>
        </w:numPr>
        <w:rPr>
          <w:sz w:val="40"/>
          <w:szCs w:val="40"/>
          <w:lang w:val="en-IN"/>
        </w:rPr>
      </w:pPr>
      <w:r w:rsidRPr="00045991">
        <w:rPr>
          <w:sz w:val="40"/>
          <w:szCs w:val="40"/>
          <w:lang w:val="en-IN"/>
        </w:rPr>
        <w:t xml:space="preserve">non-linearity exists </w:t>
      </w:r>
    </w:p>
    <w:p w14:paraId="2D6F5519" w14:textId="04B9CE17" w:rsidR="00045991" w:rsidRPr="00045991" w:rsidRDefault="00045991" w:rsidP="00045991">
      <w:pPr>
        <w:numPr>
          <w:ilvl w:val="0"/>
          <w:numId w:val="31"/>
        </w:numPr>
        <w:rPr>
          <w:sz w:val="40"/>
          <w:szCs w:val="40"/>
          <w:lang w:val="en-IN"/>
        </w:rPr>
      </w:pPr>
      <w:r w:rsidRPr="00045991">
        <w:rPr>
          <w:sz w:val="40"/>
          <w:szCs w:val="40"/>
          <w:lang w:val="en-IN"/>
        </w:rPr>
        <w:t>hidden behaviour exists</w:t>
      </w:r>
    </w:p>
    <w:p w14:paraId="14BA5AF4" w14:textId="77777777" w:rsidR="00045991" w:rsidRDefault="00045991" w:rsidP="00036DDE">
      <w:pPr>
        <w:ind w:left="720"/>
        <w:rPr>
          <w:sz w:val="40"/>
          <w:szCs w:val="40"/>
          <w:lang w:val="en-IN"/>
        </w:rPr>
      </w:pPr>
    </w:p>
    <w:p w14:paraId="11992915" w14:textId="77777777" w:rsidR="00143A89" w:rsidRDefault="00143A89" w:rsidP="00036DDE">
      <w:pPr>
        <w:ind w:left="720"/>
        <w:rPr>
          <w:sz w:val="40"/>
          <w:szCs w:val="40"/>
          <w:lang w:val="en-IN"/>
        </w:rPr>
      </w:pPr>
    </w:p>
    <w:p w14:paraId="48F01C8E" w14:textId="181E70CF" w:rsidR="00143A89" w:rsidRDefault="00143A89" w:rsidP="00036DDE">
      <w:pPr>
        <w:ind w:left="720"/>
        <w:rPr>
          <w:sz w:val="40"/>
          <w:szCs w:val="40"/>
          <w:lang w:val="en-IN"/>
        </w:rPr>
      </w:pPr>
      <w:r>
        <w:rPr>
          <w:sz w:val="40"/>
          <w:szCs w:val="40"/>
          <w:lang w:val="en-IN"/>
        </w:rPr>
        <w:t>I have tried 2 features, tenure-churn interaction and stability.</w:t>
      </w:r>
      <w:r w:rsidR="00F241D7">
        <w:rPr>
          <w:sz w:val="40"/>
          <w:szCs w:val="40"/>
          <w:lang w:val="en-IN"/>
        </w:rPr>
        <w:t xml:space="preserve"> Stability feature, improved the metrics, but not very much.</w:t>
      </w:r>
    </w:p>
    <w:p w14:paraId="7344C4EF" w14:textId="01795C78" w:rsidR="00143A89" w:rsidRDefault="00143A89" w:rsidP="00036DDE">
      <w:pPr>
        <w:ind w:left="720"/>
        <w:rPr>
          <w:sz w:val="40"/>
          <w:szCs w:val="40"/>
          <w:lang w:val="en-IN"/>
        </w:rPr>
      </w:pPr>
      <w:r>
        <w:rPr>
          <w:sz w:val="40"/>
          <w:szCs w:val="40"/>
          <w:lang w:val="en-IN"/>
        </w:rPr>
        <w:t>I also get to know, segmented features are best for random forest.</w:t>
      </w:r>
    </w:p>
    <w:p w14:paraId="48999E82" w14:textId="77777777" w:rsidR="0032212F" w:rsidRDefault="0032212F" w:rsidP="00036DDE">
      <w:pPr>
        <w:ind w:left="720"/>
        <w:rPr>
          <w:sz w:val="40"/>
          <w:szCs w:val="40"/>
          <w:lang w:val="en-IN"/>
        </w:rPr>
      </w:pPr>
    </w:p>
    <w:p w14:paraId="111F10C9" w14:textId="77777777" w:rsidR="0032212F" w:rsidRDefault="0032212F" w:rsidP="00036DDE">
      <w:pPr>
        <w:ind w:left="720"/>
        <w:rPr>
          <w:sz w:val="40"/>
          <w:szCs w:val="40"/>
          <w:lang w:val="en-IN"/>
        </w:rPr>
      </w:pPr>
    </w:p>
    <w:p w14:paraId="28F326EF" w14:textId="77777777" w:rsidR="0032212F" w:rsidRDefault="0032212F" w:rsidP="00036DDE">
      <w:pPr>
        <w:ind w:left="720"/>
        <w:rPr>
          <w:sz w:val="40"/>
          <w:szCs w:val="40"/>
          <w:lang w:val="en-IN"/>
        </w:rPr>
      </w:pPr>
    </w:p>
    <w:p w14:paraId="37633650" w14:textId="77777777" w:rsidR="0032212F" w:rsidRDefault="0032212F" w:rsidP="00036DDE">
      <w:pPr>
        <w:ind w:left="720"/>
        <w:rPr>
          <w:sz w:val="40"/>
          <w:szCs w:val="40"/>
          <w:lang w:val="en-IN"/>
        </w:rPr>
      </w:pPr>
    </w:p>
    <w:p w14:paraId="26D9A952" w14:textId="77777777" w:rsidR="0032212F" w:rsidRDefault="0032212F" w:rsidP="00036DDE">
      <w:pPr>
        <w:ind w:left="720"/>
        <w:rPr>
          <w:sz w:val="40"/>
          <w:szCs w:val="40"/>
          <w:lang w:val="en-IN"/>
        </w:rPr>
      </w:pPr>
    </w:p>
    <w:p w14:paraId="729D19C9" w14:textId="77777777" w:rsidR="0032212F" w:rsidRDefault="0032212F" w:rsidP="00036DDE">
      <w:pPr>
        <w:ind w:left="720"/>
        <w:rPr>
          <w:sz w:val="40"/>
          <w:szCs w:val="40"/>
          <w:lang w:val="en-IN"/>
        </w:rPr>
      </w:pPr>
    </w:p>
    <w:p w14:paraId="7F3B8B0E" w14:textId="77777777" w:rsidR="0032212F" w:rsidRDefault="0032212F" w:rsidP="00036DDE">
      <w:pPr>
        <w:ind w:left="720"/>
        <w:rPr>
          <w:sz w:val="40"/>
          <w:szCs w:val="40"/>
          <w:lang w:val="en-IN"/>
        </w:rPr>
      </w:pPr>
    </w:p>
    <w:p w14:paraId="3D8981FA" w14:textId="77777777" w:rsidR="0032212F" w:rsidRDefault="0032212F" w:rsidP="00036DDE">
      <w:pPr>
        <w:ind w:left="720"/>
        <w:rPr>
          <w:sz w:val="40"/>
          <w:szCs w:val="40"/>
          <w:lang w:val="en-IN"/>
        </w:rPr>
      </w:pPr>
    </w:p>
    <w:p w14:paraId="097A92D2" w14:textId="77777777" w:rsidR="0032212F" w:rsidRDefault="0032212F" w:rsidP="00036DDE">
      <w:pPr>
        <w:ind w:left="720"/>
        <w:rPr>
          <w:sz w:val="40"/>
          <w:szCs w:val="40"/>
          <w:lang w:val="en-IN"/>
        </w:rPr>
      </w:pPr>
    </w:p>
    <w:p w14:paraId="7722758E" w14:textId="77777777" w:rsidR="0032212F" w:rsidRDefault="0032212F" w:rsidP="00036DDE">
      <w:pPr>
        <w:ind w:left="720"/>
        <w:rPr>
          <w:sz w:val="40"/>
          <w:szCs w:val="40"/>
          <w:lang w:val="en-IN"/>
        </w:rPr>
      </w:pPr>
    </w:p>
    <w:p w14:paraId="4ED4CA61" w14:textId="5BC23B28" w:rsidR="0032212F" w:rsidRDefault="0032212F" w:rsidP="0032212F">
      <w:pPr>
        <w:ind w:left="720"/>
        <w:jc w:val="center"/>
        <w:rPr>
          <w:b/>
          <w:bCs/>
          <w:sz w:val="56"/>
          <w:szCs w:val="56"/>
          <w:lang w:val="en-IN"/>
        </w:rPr>
      </w:pPr>
      <w:r w:rsidRPr="0032212F">
        <w:rPr>
          <w:b/>
          <w:bCs/>
          <w:sz w:val="56"/>
          <w:szCs w:val="56"/>
          <w:lang w:val="en-IN"/>
        </w:rPr>
        <w:lastRenderedPageBreak/>
        <w:t xml:space="preserve">Making </w:t>
      </w:r>
      <w:r>
        <w:rPr>
          <w:b/>
          <w:bCs/>
          <w:sz w:val="56"/>
          <w:szCs w:val="56"/>
          <w:lang w:val="en-IN"/>
        </w:rPr>
        <w:t>P</w:t>
      </w:r>
      <w:r w:rsidRPr="0032212F">
        <w:rPr>
          <w:b/>
          <w:bCs/>
          <w:sz w:val="56"/>
          <w:szCs w:val="56"/>
          <w:lang w:val="en-IN"/>
        </w:rPr>
        <w:t>ipeline</w:t>
      </w:r>
    </w:p>
    <w:p w14:paraId="4CB76084" w14:textId="4054CFCA" w:rsidR="00351080" w:rsidRDefault="0032212F" w:rsidP="0032212F">
      <w:pPr>
        <w:pStyle w:val="ListParagraph"/>
        <w:numPr>
          <w:ilvl w:val="0"/>
          <w:numId w:val="34"/>
        </w:numPr>
        <w:rPr>
          <w:sz w:val="40"/>
          <w:szCs w:val="40"/>
          <w:lang w:val="en-IN"/>
        </w:rPr>
      </w:pPr>
      <w:r>
        <w:rPr>
          <w:sz w:val="40"/>
          <w:szCs w:val="40"/>
          <w:lang w:val="en-IN"/>
        </w:rPr>
        <w:t>scaling for tenure, monthly charges</w:t>
      </w:r>
      <w:r w:rsidR="00EE5CD7">
        <w:rPr>
          <w:sz w:val="40"/>
          <w:szCs w:val="40"/>
          <w:lang w:val="en-IN"/>
        </w:rPr>
        <w:t xml:space="preserve"> and total charges.</w:t>
      </w:r>
    </w:p>
    <w:p w14:paraId="5018A1E2" w14:textId="36F7F674" w:rsidR="0032212F" w:rsidRDefault="00C87258" w:rsidP="00C87258">
      <w:pPr>
        <w:pStyle w:val="ListParagraph"/>
        <w:numPr>
          <w:ilvl w:val="0"/>
          <w:numId w:val="34"/>
        </w:numPr>
        <w:rPr>
          <w:sz w:val="40"/>
          <w:szCs w:val="40"/>
          <w:lang w:val="en-IN"/>
        </w:rPr>
      </w:pPr>
      <w:r>
        <w:rPr>
          <w:sz w:val="40"/>
          <w:szCs w:val="40"/>
          <w:lang w:val="en-IN"/>
        </w:rPr>
        <w:t xml:space="preserve">simple binary mapping for </w:t>
      </w:r>
      <w:r w:rsidRPr="00C87258">
        <w:rPr>
          <w:sz w:val="40"/>
          <w:szCs w:val="40"/>
          <w:lang w:val="en-IN"/>
        </w:rPr>
        <w:t>binary_cols = ["OnlineSecurity", "OnlineBackup", "DeviceProtection","TechSupport", "StreamingTV", "StreamingMovies",</w:t>
      </w:r>
      <w:r>
        <w:rPr>
          <w:sz w:val="40"/>
          <w:szCs w:val="40"/>
          <w:lang w:val="en-IN"/>
        </w:rPr>
        <w:t xml:space="preserve"> </w:t>
      </w:r>
      <w:r w:rsidRPr="00C87258">
        <w:rPr>
          <w:sz w:val="40"/>
          <w:szCs w:val="40"/>
          <w:lang w:val="en-IN"/>
        </w:rPr>
        <w:t>"MultipleLines", "Partner", "Dependents",</w:t>
      </w:r>
      <w:r>
        <w:rPr>
          <w:sz w:val="40"/>
          <w:szCs w:val="40"/>
          <w:lang w:val="en-IN"/>
        </w:rPr>
        <w:t xml:space="preserve"> </w:t>
      </w:r>
      <w:r w:rsidRPr="00C87258">
        <w:rPr>
          <w:sz w:val="40"/>
          <w:szCs w:val="40"/>
          <w:lang w:val="en-IN"/>
        </w:rPr>
        <w:t>"PhoneService", "PaperlessBilling"</w:t>
      </w:r>
      <w:r>
        <w:rPr>
          <w:sz w:val="40"/>
          <w:szCs w:val="40"/>
          <w:lang w:val="en-IN"/>
        </w:rPr>
        <w:t xml:space="preserve"> </w:t>
      </w:r>
      <w:r w:rsidRPr="00C87258">
        <w:rPr>
          <w:sz w:val="40"/>
          <w:szCs w:val="40"/>
          <w:lang w:val="en-IN"/>
        </w:rPr>
        <w:t>]</w:t>
      </w:r>
    </w:p>
    <w:p w14:paraId="335559D8" w14:textId="306C78D8" w:rsidR="00C87258" w:rsidRDefault="00C87258" w:rsidP="00C87258">
      <w:pPr>
        <w:pStyle w:val="ListParagraph"/>
        <w:numPr>
          <w:ilvl w:val="0"/>
          <w:numId w:val="34"/>
        </w:numPr>
        <w:rPr>
          <w:sz w:val="40"/>
          <w:szCs w:val="40"/>
          <w:lang w:val="en-IN"/>
        </w:rPr>
      </w:pPr>
      <w:r>
        <w:rPr>
          <w:sz w:val="40"/>
          <w:szCs w:val="40"/>
          <w:lang w:val="en-IN"/>
        </w:rPr>
        <w:t xml:space="preserve">ohe for </w:t>
      </w:r>
      <w:r w:rsidRPr="00C87258">
        <w:rPr>
          <w:sz w:val="40"/>
          <w:szCs w:val="40"/>
          <w:lang w:val="en-IN"/>
        </w:rPr>
        <w:t>["InternetService", "PaymentMethod", "gender"]</w:t>
      </w:r>
    </w:p>
    <w:p w14:paraId="51D1E14B" w14:textId="22AABC78" w:rsidR="00C87258" w:rsidRDefault="00C87258" w:rsidP="00C87258">
      <w:pPr>
        <w:pStyle w:val="ListParagraph"/>
        <w:numPr>
          <w:ilvl w:val="0"/>
          <w:numId w:val="34"/>
        </w:numPr>
        <w:rPr>
          <w:sz w:val="40"/>
          <w:szCs w:val="40"/>
          <w:lang w:val="en-IN"/>
        </w:rPr>
      </w:pPr>
      <w:r>
        <w:rPr>
          <w:sz w:val="40"/>
          <w:szCs w:val="40"/>
          <w:lang w:val="en-IN"/>
        </w:rPr>
        <w:t>ordinal encoding for contract</w:t>
      </w:r>
    </w:p>
    <w:p w14:paraId="112D37FC" w14:textId="6B191A84" w:rsidR="00C87258" w:rsidRDefault="00C87258" w:rsidP="00C87258">
      <w:pPr>
        <w:pStyle w:val="ListParagraph"/>
        <w:numPr>
          <w:ilvl w:val="0"/>
          <w:numId w:val="34"/>
        </w:numPr>
        <w:rPr>
          <w:sz w:val="40"/>
          <w:szCs w:val="40"/>
          <w:lang w:val="en-IN"/>
        </w:rPr>
      </w:pPr>
      <w:r>
        <w:rPr>
          <w:sz w:val="40"/>
          <w:szCs w:val="40"/>
          <w:lang w:val="en-IN"/>
        </w:rPr>
        <w:t>label encoding of custom mapping for target variables.</w:t>
      </w:r>
    </w:p>
    <w:p w14:paraId="5496701D" w14:textId="6C2B0E58" w:rsidR="00C87258" w:rsidRDefault="00610DF8" w:rsidP="00C87258">
      <w:pPr>
        <w:pStyle w:val="ListParagraph"/>
        <w:numPr>
          <w:ilvl w:val="0"/>
          <w:numId w:val="34"/>
        </w:numPr>
        <w:rPr>
          <w:sz w:val="40"/>
          <w:szCs w:val="40"/>
          <w:lang w:val="en-IN"/>
        </w:rPr>
      </w:pPr>
      <w:r>
        <w:rPr>
          <w:sz w:val="40"/>
          <w:szCs w:val="40"/>
          <w:lang w:val="en-IN"/>
        </w:rPr>
        <w:t>Senior citizen will not be processed, as it is already binary encoded.</w:t>
      </w:r>
    </w:p>
    <w:p w14:paraId="15243313" w14:textId="683A355E" w:rsidR="002720FB" w:rsidRDefault="002720FB" w:rsidP="002720FB">
      <w:pPr>
        <w:pStyle w:val="ListParagraph"/>
        <w:numPr>
          <w:ilvl w:val="0"/>
          <w:numId w:val="34"/>
        </w:numPr>
        <w:rPr>
          <w:sz w:val="40"/>
          <w:szCs w:val="40"/>
          <w:lang w:val="en-IN"/>
        </w:rPr>
      </w:pPr>
      <w:r>
        <w:rPr>
          <w:sz w:val="40"/>
          <w:szCs w:val="40"/>
          <w:lang w:val="en-IN"/>
        </w:rPr>
        <w:t>Hidden case: telco churn data has 11 customers with there tenure 0, due to which, there total charges is blanked and at there position this is present : ‘ ’. So, we have to replace it with 0.0</w:t>
      </w:r>
    </w:p>
    <w:p w14:paraId="09EA8A6B" w14:textId="77777777" w:rsidR="00C34C31" w:rsidRDefault="00C34C31" w:rsidP="00C34C31">
      <w:pPr>
        <w:rPr>
          <w:sz w:val="40"/>
          <w:szCs w:val="40"/>
          <w:lang w:val="en-IN"/>
        </w:rPr>
      </w:pPr>
    </w:p>
    <w:p w14:paraId="5EEA5FCC" w14:textId="77777777" w:rsidR="00C34C31" w:rsidRDefault="00C34C31" w:rsidP="00C34C31">
      <w:pPr>
        <w:rPr>
          <w:sz w:val="40"/>
          <w:szCs w:val="40"/>
          <w:lang w:val="en-IN"/>
        </w:rPr>
      </w:pPr>
    </w:p>
    <w:p w14:paraId="5F8FBD71" w14:textId="77777777" w:rsidR="00C34C31" w:rsidRDefault="00C34C31" w:rsidP="00C34C31">
      <w:pPr>
        <w:rPr>
          <w:sz w:val="40"/>
          <w:szCs w:val="40"/>
          <w:lang w:val="en-IN"/>
        </w:rPr>
      </w:pPr>
    </w:p>
    <w:p w14:paraId="0C3CF0AC" w14:textId="77777777" w:rsidR="00C34C31" w:rsidRDefault="00C34C31" w:rsidP="00C34C31">
      <w:pPr>
        <w:rPr>
          <w:sz w:val="40"/>
          <w:szCs w:val="40"/>
          <w:lang w:val="en-IN"/>
        </w:rPr>
      </w:pPr>
    </w:p>
    <w:p w14:paraId="5940BBFC" w14:textId="77777777" w:rsidR="00C34C31" w:rsidRDefault="00C34C31" w:rsidP="00C34C31">
      <w:pPr>
        <w:rPr>
          <w:sz w:val="40"/>
          <w:szCs w:val="40"/>
          <w:lang w:val="en-IN"/>
        </w:rPr>
      </w:pPr>
    </w:p>
    <w:p w14:paraId="2EE4F24C" w14:textId="77777777" w:rsidR="00C34C31" w:rsidRDefault="00C34C31" w:rsidP="00C34C31">
      <w:pPr>
        <w:rPr>
          <w:sz w:val="40"/>
          <w:szCs w:val="40"/>
          <w:lang w:val="en-IN"/>
        </w:rPr>
      </w:pPr>
    </w:p>
    <w:p w14:paraId="6E8C44CE" w14:textId="46332741" w:rsidR="00C34C31" w:rsidRDefault="00C34C31" w:rsidP="00C34C31">
      <w:pPr>
        <w:jc w:val="center"/>
        <w:rPr>
          <w:b/>
          <w:bCs/>
          <w:sz w:val="52"/>
          <w:szCs w:val="52"/>
          <w:u w:val="single"/>
          <w:lang w:val="en-IN"/>
        </w:rPr>
      </w:pPr>
      <w:r w:rsidRPr="00C34C31">
        <w:rPr>
          <w:b/>
          <w:bCs/>
          <w:sz w:val="52"/>
          <w:szCs w:val="52"/>
          <w:u w:val="single"/>
          <w:lang w:val="en-IN"/>
        </w:rPr>
        <w:lastRenderedPageBreak/>
        <w:t>Building API</w:t>
      </w:r>
    </w:p>
    <w:p w14:paraId="462ABF67" w14:textId="77777777" w:rsidR="00C34C31" w:rsidRPr="00C34C31" w:rsidRDefault="00C34C31" w:rsidP="00C34C31">
      <w:pPr>
        <w:rPr>
          <w:sz w:val="36"/>
          <w:szCs w:val="36"/>
          <w:lang w:val="en-IN"/>
        </w:rPr>
      </w:pPr>
    </w:p>
    <w:p w14:paraId="0F3A2F3E" w14:textId="77777777" w:rsidR="00C34C31" w:rsidRPr="00C34C31" w:rsidRDefault="00C34C31" w:rsidP="00C34C31">
      <w:pPr>
        <w:rPr>
          <w:sz w:val="40"/>
          <w:szCs w:val="40"/>
          <w:lang w:val="en-IN"/>
        </w:rPr>
      </w:pPr>
    </w:p>
    <w:p w14:paraId="5EB1C6EF" w14:textId="6FCD770B" w:rsidR="00D55935" w:rsidRPr="00D55935" w:rsidRDefault="00D55935" w:rsidP="00036DDE">
      <w:pPr>
        <w:pStyle w:val="ListParagraph"/>
        <w:ind w:left="1080"/>
        <w:rPr>
          <w:sz w:val="40"/>
          <w:szCs w:val="40"/>
          <w:lang w:val="en-IN"/>
        </w:rPr>
      </w:pPr>
    </w:p>
    <w:sectPr w:rsidR="00D55935" w:rsidRPr="00D559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43503E8"/>
    <w:multiLevelType w:val="hybridMultilevel"/>
    <w:tmpl w:val="B16CEA2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0DF94355"/>
    <w:multiLevelType w:val="multilevel"/>
    <w:tmpl w:val="C288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5735712"/>
    <w:multiLevelType w:val="hybridMultilevel"/>
    <w:tmpl w:val="38A804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BFB08BF"/>
    <w:multiLevelType w:val="hybridMultilevel"/>
    <w:tmpl w:val="78F49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31AA7D3B"/>
    <w:multiLevelType w:val="hybridMultilevel"/>
    <w:tmpl w:val="3D4E50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512112D"/>
    <w:multiLevelType w:val="hybridMultilevel"/>
    <w:tmpl w:val="34A2A06C"/>
    <w:lvl w:ilvl="0" w:tplc="40090001">
      <w:start w:val="1"/>
      <w:numFmt w:val="bullet"/>
      <w:lvlText w:val=""/>
      <w:lvlJc w:val="left"/>
      <w:pPr>
        <w:ind w:left="2344" w:hanging="360"/>
      </w:pPr>
      <w:rPr>
        <w:rFonts w:ascii="Symbol" w:hAnsi="Symbol" w:hint="default"/>
      </w:rPr>
    </w:lvl>
    <w:lvl w:ilvl="1" w:tplc="40090003" w:tentative="1">
      <w:start w:val="1"/>
      <w:numFmt w:val="bullet"/>
      <w:lvlText w:val="o"/>
      <w:lvlJc w:val="left"/>
      <w:pPr>
        <w:ind w:left="3064" w:hanging="360"/>
      </w:pPr>
      <w:rPr>
        <w:rFonts w:ascii="Courier New" w:hAnsi="Courier New" w:cs="Courier New" w:hint="default"/>
      </w:rPr>
    </w:lvl>
    <w:lvl w:ilvl="2" w:tplc="40090005" w:tentative="1">
      <w:start w:val="1"/>
      <w:numFmt w:val="bullet"/>
      <w:lvlText w:val=""/>
      <w:lvlJc w:val="left"/>
      <w:pPr>
        <w:ind w:left="3784" w:hanging="360"/>
      </w:pPr>
      <w:rPr>
        <w:rFonts w:ascii="Wingdings" w:hAnsi="Wingdings" w:hint="default"/>
      </w:rPr>
    </w:lvl>
    <w:lvl w:ilvl="3" w:tplc="40090001" w:tentative="1">
      <w:start w:val="1"/>
      <w:numFmt w:val="bullet"/>
      <w:lvlText w:val=""/>
      <w:lvlJc w:val="left"/>
      <w:pPr>
        <w:ind w:left="4504" w:hanging="360"/>
      </w:pPr>
      <w:rPr>
        <w:rFonts w:ascii="Symbol" w:hAnsi="Symbol" w:hint="default"/>
      </w:rPr>
    </w:lvl>
    <w:lvl w:ilvl="4" w:tplc="40090003" w:tentative="1">
      <w:start w:val="1"/>
      <w:numFmt w:val="bullet"/>
      <w:lvlText w:val="o"/>
      <w:lvlJc w:val="left"/>
      <w:pPr>
        <w:ind w:left="5224" w:hanging="360"/>
      </w:pPr>
      <w:rPr>
        <w:rFonts w:ascii="Courier New" w:hAnsi="Courier New" w:cs="Courier New" w:hint="default"/>
      </w:rPr>
    </w:lvl>
    <w:lvl w:ilvl="5" w:tplc="40090005" w:tentative="1">
      <w:start w:val="1"/>
      <w:numFmt w:val="bullet"/>
      <w:lvlText w:val=""/>
      <w:lvlJc w:val="left"/>
      <w:pPr>
        <w:ind w:left="5944" w:hanging="360"/>
      </w:pPr>
      <w:rPr>
        <w:rFonts w:ascii="Wingdings" w:hAnsi="Wingdings" w:hint="default"/>
      </w:rPr>
    </w:lvl>
    <w:lvl w:ilvl="6" w:tplc="40090001" w:tentative="1">
      <w:start w:val="1"/>
      <w:numFmt w:val="bullet"/>
      <w:lvlText w:val=""/>
      <w:lvlJc w:val="left"/>
      <w:pPr>
        <w:ind w:left="6664" w:hanging="360"/>
      </w:pPr>
      <w:rPr>
        <w:rFonts w:ascii="Symbol" w:hAnsi="Symbol" w:hint="default"/>
      </w:rPr>
    </w:lvl>
    <w:lvl w:ilvl="7" w:tplc="40090003" w:tentative="1">
      <w:start w:val="1"/>
      <w:numFmt w:val="bullet"/>
      <w:lvlText w:val="o"/>
      <w:lvlJc w:val="left"/>
      <w:pPr>
        <w:ind w:left="7384" w:hanging="360"/>
      </w:pPr>
      <w:rPr>
        <w:rFonts w:ascii="Courier New" w:hAnsi="Courier New" w:cs="Courier New" w:hint="default"/>
      </w:rPr>
    </w:lvl>
    <w:lvl w:ilvl="8" w:tplc="40090005" w:tentative="1">
      <w:start w:val="1"/>
      <w:numFmt w:val="bullet"/>
      <w:lvlText w:val=""/>
      <w:lvlJc w:val="left"/>
      <w:pPr>
        <w:ind w:left="8104" w:hanging="360"/>
      </w:pPr>
      <w:rPr>
        <w:rFonts w:ascii="Wingdings" w:hAnsi="Wingdings" w:hint="default"/>
      </w:rPr>
    </w:lvl>
  </w:abstractNum>
  <w:abstractNum w:abstractNumId="24"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15:restartNumberingAfterBreak="0">
    <w:nsid w:val="5A4D7F63"/>
    <w:multiLevelType w:val="hybridMultilevel"/>
    <w:tmpl w:val="9942FA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A570C11"/>
    <w:multiLevelType w:val="hybridMultilevel"/>
    <w:tmpl w:val="433E049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8" w15:restartNumberingAfterBreak="0">
    <w:nsid w:val="5AA12AAA"/>
    <w:multiLevelType w:val="hybridMultilevel"/>
    <w:tmpl w:val="D21C15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623C5A5F"/>
    <w:multiLevelType w:val="hybridMultilevel"/>
    <w:tmpl w:val="53FC49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64D3EF2"/>
    <w:multiLevelType w:val="hybridMultilevel"/>
    <w:tmpl w:val="F1E0D69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512137068">
    <w:abstractNumId w:val="25"/>
  </w:num>
  <w:num w:numId="2" w16cid:durableId="377901402">
    <w:abstractNumId w:val="13"/>
  </w:num>
  <w:num w:numId="3" w16cid:durableId="810948702">
    <w:abstractNumId w:val="10"/>
  </w:num>
  <w:num w:numId="4" w16cid:durableId="1890916904">
    <w:abstractNumId w:val="31"/>
  </w:num>
  <w:num w:numId="5" w16cid:durableId="489563050">
    <w:abstractNumId w:val="15"/>
  </w:num>
  <w:num w:numId="6" w16cid:durableId="507063207">
    <w:abstractNumId w:val="21"/>
  </w:num>
  <w:num w:numId="7" w16cid:durableId="1520311144">
    <w:abstractNumId w:val="24"/>
  </w:num>
  <w:num w:numId="8" w16cid:durableId="1657951427">
    <w:abstractNumId w:val="9"/>
  </w:num>
  <w:num w:numId="9" w16cid:durableId="516502513">
    <w:abstractNumId w:val="7"/>
  </w:num>
  <w:num w:numId="10" w16cid:durableId="1669793350">
    <w:abstractNumId w:val="6"/>
  </w:num>
  <w:num w:numId="11" w16cid:durableId="1467161598">
    <w:abstractNumId w:val="5"/>
  </w:num>
  <w:num w:numId="12" w16cid:durableId="97063670">
    <w:abstractNumId w:val="4"/>
  </w:num>
  <w:num w:numId="13" w16cid:durableId="1916742176">
    <w:abstractNumId w:val="8"/>
  </w:num>
  <w:num w:numId="14" w16cid:durableId="838229150">
    <w:abstractNumId w:val="3"/>
  </w:num>
  <w:num w:numId="15" w16cid:durableId="516961867">
    <w:abstractNumId w:val="2"/>
  </w:num>
  <w:num w:numId="16" w16cid:durableId="703212379">
    <w:abstractNumId w:val="1"/>
  </w:num>
  <w:num w:numId="17" w16cid:durableId="947275983">
    <w:abstractNumId w:val="0"/>
  </w:num>
  <w:num w:numId="18" w16cid:durableId="1694377997">
    <w:abstractNumId w:val="17"/>
  </w:num>
  <w:num w:numId="19" w16cid:durableId="2011251794">
    <w:abstractNumId w:val="19"/>
  </w:num>
  <w:num w:numId="20" w16cid:durableId="1712073880">
    <w:abstractNumId w:val="29"/>
  </w:num>
  <w:num w:numId="21" w16cid:durableId="1635452601">
    <w:abstractNumId w:val="22"/>
  </w:num>
  <w:num w:numId="22" w16cid:durableId="45880512">
    <w:abstractNumId w:val="12"/>
  </w:num>
  <w:num w:numId="23" w16cid:durableId="1493446580">
    <w:abstractNumId w:val="33"/>
  </w:num>
  <w:num w:numId="24" w16cid:durableId="1172916259">
    <w:abstractNumId w:val="18"/>
  </w:num>
  <w:num w:numId="25" w16cid:durableId="170222993">
    <w:abstractNumId w:val="16"/>
  </w:num>
  <w:num w:numId="26" w16cid:durableId="653486360">
    <w:abstractNumId w:val="11"/>
  </w:num>
  <w:num w:numId="27" w16cid:durableId="993532354">
    <w:abstractNumId w:val="27"/>
  </w:num>
  <w:num w:numId="28" w16cid:durableId="1662614565">
    <w:abstractNumId w:val="30"/>
  </w:num>
  <w:num w:numId="29" w16cid:durableId="1352876667">
    <w:abstractNumId w:val="20"/>
  </w:num>
  <w:num w:numId="30" w16cid:durableId="774137000">
    <w:abstractNumId w:val="28"/>
  </w:num>
  <w:num w:numId="31" w16cid:durableId="171726118">
    <w:abstractNumId w:val="14"/>
  </w:num>
  <w:num w:numId="32" w16cid:durableId="565454162">
    <w:abstractNumId w:val="32"/>
  </w:num>
  <w:num w:numId="33" w16cid:durableId="1632975934">
    <w:abstractNumId w:val="23"/>
  </w:num>
  <w:num w:numId="34" w16cid:durableId="172387020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BAE"/>
    <w:rsid w:val="00036DDE"/>
    <w:rsid w:val="000446A7"/>
    <w:rsid w:val="00045991"/>
    <w:rsid w:val="00081D19"/>
    <w:rsid w:val="000A2D84"/>
    <w:rsid w:val="000B63BB"/>
    <w:rsid w:val="000D5012"/>
    <w:rsid w:val="00143A89"/>
    <w:rsid w:val="001810F0"/>
    <w:rsid w:val="001F3A21"/>
    <w:rsid w:val="00240D5F"/>
    <w:rsid w:val="002720FB"/>
    <w:rsid w:val="00321AB3"/>
    <w:rsid w:val="0032212F"/>
    <w:rsid w:val="00342F2E"/>
    <w:rsid w:val="00351080"/>
    <w:rsid w:val="0035584D"/>
    <w:rsid w:val="003B628D"/>
    <w:rsid w:val="003F7C73"/>
    <w:rsid w:val="00410594"/>
    <w:rsid w:val="004179B6"/>
    <w:rsid w:val="00510359"/>
    <w:rsid w:val="00511296"/>
    <w:rsid w:val="00535AAE"/>
    <w:rsid w:val="005736A3"/>
    <w:rsid w:val="0058041D"/>
    <w:rsid w:val="005807DC"/>
    <w:rsid w:val="00610DF8"/>
    <w:rsid w:val="00645252"/>
    <w:rsid w:val="00655318"/>
    <w:rsid w:val="006D3D74"/>
    <w:rsid w:val="006D6D2A"/>
    <w:rsid w:val="00753D10"/>
    <w:rsid w:val="0078767B"/>
    <w:rsid w:val="007D37F7"/>
    <w:rsid w:val="0083569A"/>
    <w:rsid w:val="008545E2"/>
    <w:rsid w:val="008D1DD9"/>
    <w:rsid w:val="008E67B7"/>
    <w:rsid w:val="00A5614D"/>
    <w:rsid w:val="00A9204E"/>
    <w:rsid w:val="00B02190"/>
    <w:rsid w:val="00B42B2C"/>
    <w:rsid w:val="00B56591"/>
    <w:rsid w:val="00C0493B"/>
    <w:rsid w:val="00C30FEC"/>
    <w:rsid w:val="00C34C31"/>
    <w:rsid w:val="00C8528D"/>
    <w:rsid w:val="00C87258"/>
    <w:rsid w:val="00C87E0F"/>
    <w:rsid w:val="00CC07C1"/>
    <w:rsid w:val="00CE0CD5"/>
    <w:rsid w:val="00D207C8"/>
    <w:rsid w:val="00D50080"/>
    <w:rsid w:val="00D55935"/>
    <w:rsid w:val="00D9697D"/>
    <w:rsid w:val="00DB2E8E"/>
    <w:rsid w:val="00DB7AD3"/>
    <w:rsid w:val="00DC692B"/>
    <w:rsid w:val="00DE421A"/>
    <w:rsid w:val="00E17739"/>
    <w:rsid w:val="00EA3885"/>
    <w:rsid w:val="00ED5C61"/>
    <w:rsid w:val="00EE5CD7"/>
    <w:rsid w:val="00F241D7"/>
    <w:rsid w:val="00F72D23"/>
    <w:rsid w:val="00F91BAE"/>
    <w:rsid w:val="00FA18E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F792F"/>
  <w15:chartTrackingRefBased/>
  <w15:docId w15:val="{97CC0106-9F40-49EC-BFEC-8D8926C70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 w:type="paragraph" w:styleId="ListParagraph">
    <w:name w:val="List Paragraph"/>
    <w:basedOn w:val="Normal"/>
    <w:uiPriority w:val="34"/>
    <w:unhideWhenUsed/>
    <w:qFormat/>
    <w:rsid w:val="00F91B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iya\AppData\Local\Microsoft\Office\16.0\DTS\en-IN%7b5054BB25-A794-4B42-A1E9-82E2F3F62662%7d\%7bCFC2E73C-5163-456D-A9E4-DDA0AF6FD919%7dTF2de6fc23-48e8-448b-960e-1bdc6e9248ab4ef8d1ac_win32-7424dd8ab5e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Props1.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{CFC2E73C-5163-456D-A9E4-DDA0AF6FD919}TF2de6fc23-48e8-448b-960e-1bdc6e9248ab4ef8d1ac_win32-7424dd8ab5ea</Template>
  <TotalTime>22208</TotalTime>
  <Pages>9</Pages>
  <Words>1085</Words>
  <Characters>6190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Priyanshu Upadhyay</dc:creator>
  <cp:keywords/>
  <dc:description/>
  <cp:lastModifiedBy>Priyanshu Upadhyay</cp:lastModifiedBy>
  <cp:revision>1</cp:revision>
  <dcterms:created xsi:type="dcterms:W3CDTF">2026-03-21T17:20:00Z</dcterms:created>
  <dcterms:modified xsi:type="dcterms:W3CDTF">2026-04-11T17:43:00Z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